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FA5C" w14:textId="77777777" w:rsidR="000C7F3B" w:rsidRDefault="000C7F3B" w:rsidP="000C7F3B">
      <w:pPr>
        <w:jc w:val="center"/>
        <w:rPr>
          <w:b/>
          <w:sz w:val="36"/>
          <w:szCs w:val="24"/>
        </w:rPr>
      </w:pPr>
      <w:r w:rsidRPr="0072538D">
        <w:rPr>
          <w:b/>
          <w:sz w:val="36"/>
          <w:szCs w:val="24"/>
        </w:rPr>
        <w:t>LAB 8: Test-Driven Development with AI – Generating and Working with Test Cases</w:t>
      </w:r>
    </w:p>
    <w:p w14:paraId="54A77436" w14:textId="77777777" w:rsidR="000C7F3B" w:rsidRDefault="000C7F3B" w:rsidP="000C7F3B">
      <w:pPr>
        <w:jc w:val="center"/>
        <w:rPr>
          <w:b/>
          <w:sz w:val="36"/>
          <w:szCs w:val="24"/>
        </w:rPr>
      </w:pPr>
      <w:r>
        <w:rPr>
          <w:b/>
          <w:sz w:val="36"/>
          <w:szCs w:val="24"/>
        </w:rPr>
        <w:t>ASSIGNMENT-8.2</w:t>
      </w:r>
    </w:p>
    <w:p w14:paraId="37221ED3" w14:textId="1973FBFB" w:rsidR="000C7F3B" w:rsidRDefault="000C7F3B" w:rsidP="000C7F3B">
      <w:pPr>
        <w:rPr>
          <w:b/>
          <w:sz w:val="36"/>
          <w:szCs w:val="24"/>
        </w:rPr>
      </w:pPr>
      <w:r>
        <w:rPr>
          <w:b/>
          <w:sz w:val="36"/>
          <w:szCs w:val="24"/>
        </w:rPr>
        <w:t xml:space="preserve">NAME : </w:t>
      </w:r>
      <w:r w:rsidR="00D84D95">
        <w:rPr>
          <w:b/>
          <w:sz w:val="36"/>
          <w:szCs w:val="24"/>
        </w:rPr>
        <w:t>P SIDHARTHA</w:t>
      </w:r>
    </w:p>
    <w:p w14:paraId="33054B03" w14:textId="60CC914F" w:rsidR="000C7F3B" w:rsidRDefault="000C7F3B" w:rsidP="000C7F3B">
      <w:pPr>
        <w:rPr>
          <w:b/>
          <w:sz w:val="36"/>
          <w:szCs w:val="24"/>
        </w:rPr>
      </w:pPr>
      <w:r>
        <w:rPr>
          <w:b/>
          <w:sz w:val="36"/>
          <w:szCs w:val="24"/>
        </w:rPr>
        <w:t>ROLL NO. : 2503A512</w:t>
      </w:r>
      <w:r w:rsidR="00D84D95">
        <w:rPr>
          <w:b/>
          <w:sz w:val="36"/>
          <w:szCs w:val="24"/>
        </w:rPr>
        <w:t>57</w:t>
      </w:r>
    </w:p>
    <w:p w14:paraId="6D1B7B11" w14:textId="57AA1D5A" w:rsidR="000C7F3B" w:rsidRPr="0072538D" w:rsidRDefault="000C7F3B" w:rsidP="000C7F3B">
      <w:pPr>
        <w:rPr>
          <w:sz w:val="24"/>
          <w:szCs w:val="24"/>
        </w:rPr>
      </w:pPr>
      <w:r>
        <w:rPr>
          <w:b/>
          <w:sz w:val="36"/>
          <w:szCs w:val="24"/>
        </w:rPr>
        <w:t>BATCH - 4</w:t>
      </w:r>
      <w:r w:rsidR="00D84D95">
        <w:rPr>
          <w:b/>
          <w:sz w:val="36"/>
          <w:szCs w:val="24"/>
        </w:rPr>
        <w:t>3</w:t>
      </w:r>
    </w:p>
    <w:p w14:paraId="524D383B" w14:textId="77777777" w:rsidR="000C7F3B" w:rsidRDefault="000C7F3B" w:rsidP="000C7F3B"/>
    <w:p w14:paraId="77730F6A" w14:textId="77777777" w:rsidR="000C7F3B" w:rsidRDefault="000C7F3B" w:rsidP="000C7F3B">
      <w:pPr>
        <w:pStyle w:val="Heading1"/>
      </w:pPr>
      <w:r>
        <w:t>1. Lab Objectives</w:t>
      </w:r>
    </w:p>
    <w:p w14:paraId="14234980" w14:textId="77777777" w:rsidR="000C7F3B" w:rsidRDefault="000C7F3B" w:rsidP="000C7F3B">
      <w:pPr>
        <w:pStyle w:val="ListBullet"/>
        <w:tabs>
          <w:tab w:val="num" w:pos="360"/>
        </w:tabs>
        <w:ind w:left="360" w:hanging="360"/>
      </w:pPr>
      <w:r>
        <w:t>Introduce Test-Driven Development (TDD) using AI-assisted test generation.</w:t>
      </w:r>
    </w:p>
    <w:p w14:paraId="28C76DDF" w14:textId="77777777" w:rsidR="000C7F3B" w:rsidRDefault="000C7F3B" w:rsidP="000C7F3B">
      <w:pPr>
        <w:pStyle w:val="ListBullet"/>
        <w:tabs>
          <w:tab w:val="num" w:pos="360"/>
        </w:tabs>
        <w:ind w:left="360" w:hanging="360"/>
      </w:pPr>
      <w:r>
        <w:t>Generate test cases before writing the actual implementation.</w:t>
      </w:r>
    </w:p>
    <w:p w14:paraId="05CECA99" w14:textId="77777777" w:rsidR="000C7F3B" w:rsidRDefault="000C7F3B" w:rsidP="000C7F3B">
      <w:pPr>
        <w:pStyle w:val="ListBullet"/>
        <w:tabs>
          <w:tab w:val="num" w:pos="360"/>
        </w:tabs>
        <w:ind w:left="360" w:hanging="360"/>
      </w:pPr>
      <w:r>
        <w:t>Validate code using Python's unittest framework.</w:t>
      </w:r>
    </w:p>
    <w:p w14:paraId="693F071A" w14:textId="77777777" w:rsidR="000C7F3B" w:rsidRDefault="000C7F3B" w:rsidP="000C7F3B">
      <w:pPr>
        <w:pStyle w:val="ListBullet"/>
        <w:tabs>
          <w:tab w:val="num" w:pos="360"/>
        </w:tabs>
        <w:ind w:left="360" w:hanging="360"/>
      </w:pPr>
      <w:r>
        <w:t>Handle invalid inputs and boundary cases safely.</w:t>
      </w:r>
    </w:p>
    <w:p w14:paraId="32006123" w14:textId="77777777" w:rsidR="000C7F3B" w:rsidRDefault="000C7F3B" w:rsidP="000C7F3B">
      <w:pPr>
        <w:pStyle w:val="ListBullet"/>
        <w:tabs>
          <w:tab w:val="num" w:pos="360"/>
        </w:tabs>
        <w:ind w:left="360" w:hanging="360"/>
      </w:pPr>
      <w:r>
        <w:t>Analyze AI-generated tests and compare them with expected behavior.</w:t>
      </w:r>
    </w:p>
    <w:p w14:paraId="539B5CBF" w14:textId="77777777" w:rsidR="000C7F3B" w:rsidRDefault="000C7F3B" w:rsidP="000C7F3B">
      <w:pPr>
        <w:pStyle w:val="Heading1"/>
      </w:pPr>
      <w:r>
        <w:t>2. TDD Approach Used</w:t>
      </w:r>
    </w:p>
    <w:p w14:paraId="0A41EDD9" w14:textId="77777777" w:rsidR="000C7F3B" w:rsidRDefault="000C7F3B" w:rsidP="000C7F3B">
      <w:r>
        <w:t>The Red–Green–Refactor approach is followed. First, expected behavior is converted into test cases (Red). Next, the minimum implementation needed to satisfy the tests is written (Green). Finally, the implementation is reviewed and improved for readability, validation, and error handling (Refactor).</w:t>
      </w:r>
    </w:p>
    <w:p w14:paraId="1E4E44DF" w14:textId="77777777" w:rsidR="000C7F3B" w:rsidRDefault="000C7F3B" w:rsidP="000C7F3B">
      <w:pPr>
        <w:pStyle w:val="Heading1"/>
      </w:pPr>
      <w:r>
        <w:t>3. Task 1 – Even/Odd Number Validator</w:t>
      </w:r>
    </w:p>
    <w:p w14:paraId="3BB4EAD7" w14:textId="77777777" w:rsidR="000C7F3B" w:rsidRDefault="000C7F3B" w:rsidP="000C7F3B">
      <w:r>
        <w:t>Function: is_even(n)</w:t>
      </w:r>
    </w:p>
    <w:p w14:paraId="26A20D0E" w14:textId="77777777" w:rsidR="000C7F3B" w:rsidRDefault="000C7F3B" w:rsidP="000C7F3B">
      <w:r>
        <w:t>Requirements: Input must be an integer; zero, negative numbers, and large integers must be handled.</w:t>
      </w:r>
    </w:p>
    <w:p w14:paraId="31DB887C" w14:textId="77777777" w:rsidR="000C7F3B" w:rsidRDefault="000C7F3B" w:rsidP="000C7F3B">
      <w:pPr>
        <w:pStyle w:val="Heading2"/>
      </w:pPr>
      <w:r>
        <w:t>AI Prompt Used</w:t>
      </w:r>
    </w:p>
    <w:p w14:paraId="4E0FD1F1" w14:textId="77777777" w:rsidR="000C7F3B" w:rsidRDefault="000C7F3B" w:rsidP="000C7F3B">
      <w:pPr>
        <w:pStyle w:val="NoSpacing"/>
      </w:pPr>
      <w:r>
        <w:rPr>
          <w:rFonts w:ascii="Consolas" w:hAnsi="Consolas"/>
          <w:sz w:val="18"/>
        </w:rPr>
        <w:t>Generate unittest test cases for a Python function is_even(n).</w:t>
      </w:r>
      <w:r>
        <w:rPr>
          <w:rFonts w:ascii="Consolas" w:hAnsi="Consolas"/>
          <w:sz w:val="18"/>
        </w:rPr>
        <w:br/>
        <w:t>Requirements:</w:t>
      </w:r>
      <w:r>
        <w:rPr>
          <w:rFonts w:ascii="Consolas" w:hAnsi="Consolas"/>
          <w:sz w:val="18"/>
        </w:rPr>
        <w:br/>
        <w:t>1. Input must be an integer.</w:t>
      </w:r>
      <w:r>
        <w:rPr>
          <w:rFonts w:ascii="Consolas" w:hAnsi="Consolas"/>
          <w:sz w:val="18"/>
        </w:rPr>
        <w:br/>
        <w:t>2. Test even and odd positive numbers.</w:t>
      </w:r>
      <w:r>
        <w:rPr>
          <w:rFonts w:ascii="Consolas" w:hAnsi="Consolas"/>
          <w:sz w:val="18"/>
        </w:rPr>
        <w:br/>
      </w:r>
      <w:r>
        <w:rPr>
          <w:rFonts w:ascii="Consolas" w:hAnsi="Consolas"/>
          <w:sz w:val="18"/>
        </w:rPr>
        <w:lastRenderedPageBreak/>
        <w:t>3. Test zero and negative numbers.</w:t>
      </w:r>
      <w:r>
        <w:rPr>
          <w:rFonts w:ascii="Consolas" w:hAnsi="Consolas"/>
          <w:sz w:val="18"/>
        </w:rPr>
        <w:br/>
        <w:t>4. Test a very large integer.</w:t>
      </w:r>
      <w:r>
        <w:rPr>
          <w:rFonts w:ascii="Consolas" w:hAnsi="Consolas"/>
          <w:sz w:val="18"/>
        </w:rPr>
        <w:br/>
        <w:t>5. Test invalid non-integer input and expect TypeError.</w:t>
      </w:r>
      <w:r>
        <w:rPr>
          <w:rFonts w:ascii="Consolas" w:hAnsi="Consolas"/>
          <w:sz w:val="18"/>
        </w:rPr>
        <w:br/>
        <w:t>Return only a complete unittest test class with clear test names.</w:t>
      </w:r>
    </w:p>
    <w:p w14:paraId="4FF5DCAC" w14:textId="77777777" w:rsidR="000C7F3B" w:rsidRDefault="000C7F3B" w:rsidP="000C7F3B">
      <w:pPr>
        <w:pStyle w:val="Heading2"/>
      </w:pPr>
      <w:r>
        <w:t>AI-Generated Test Cases</w:t>
      </w:r>
    </w:p>
    <w:p w14:paraId="261F8F53"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class TestIsEven(unittest.TestCase):</w:t>
      </w:r>
      <w:r>
        <w:rPr>
          <w:rFonts w:ascii="Consolas" w:hAnsi="Consolas"/>
          <w:sz w:val="18"/>
        </w:rPr>
        <w:br/>
        <w:t xml:space="preserve">    def test_even_number(self):</w:t>
      </w:r>
      <w:r>
        <w:rPr>
          <w:rFonts w:ascii="Consolas" w:hAnsi="Consolas"/>
          <w:sz w:val="18"/>
        </w:rPr>
        <w:br/>
        <w:t xml:space="preserve">        self.assertTrue(is_even(2))</w:t>
      </w:r>
      <w:r>
        <w:rPr>
          <w:rFonts w:ascii="Consolas" w:hAnsi="Consolas"/>
          <w:sz w:val="18"/>
        </w:rPr>
        <w:br/>
      </w:r>
      <w:r>
        <w:rPr>
          <w:rFonts w:ascii="Consolas" w:hAnsi="Consolas"/>
          <w:sz w:val="18"/>
        </w:rPr>
        <w:br/>
        <w:t xml:space="preserve">    def test_odd_number(self):</w:t>
      </w:r>
      <w:r>
        <w:rPr>
          <w:rFonts w:ascii="Consolas" w:hAnsi="Consolas"/>
          <w:sz w:val="18"/>
        </w:rPr>
        <w:br/>
        <w:t xml:space="preserve">        self.assertFalse(is_even(7))</w:t>
      </w:r>
      <w:r>
        <w:rPr>
          <w:rFonts w:ascii="Consolas" w:hAnsi="Consolas"/>
          <w:sz w:val="18"/>
        </w:rPr>
        <w:br/>
      </w:r>
      <w:r>
        <w:rPr>
          <w:rFonts w:ascii="Consolas" w:hAnsi="Consolas"/>
          <w:sz w:val="18"/>
        </w:rPr>
        <w:br/>
        <w:t xml:space="preserve">    def test_zero(self):</w:t>
      </w:r>
      <w:r>
        <w:rPr>
          <w:rFonts w:ascii="Consolas" w:hAnsi="Consolas"/>
          <w:sz w:val="18"/>
        </w:rPr>
        <w:br/>
        <w:t xml:space="preserve">        self.assertTrue(is_even(0))</w:t>
      </w:r>
      <w:r>
        <w:rPr>
          <w:rFonts w:ascii="Consolas" w:hAnsi="Consolas"/>
          <w:sz w:val="18"/>
        </w:rPr>
        <w:br/>
      </w:r>
      <w:r>
        <w:rPr>
          <w:rFonts w:ascii="Consolas" w:hAnsi="Consolas"/>
          <w:sz w:val="18"/>
        </w:rPr>
        <w:br/>
        <w:t xml:space="preserve">    def test_negative_even(self):</w:t>
      </w:r>
      <w:r>
        <w:rPr>
          <w:rFonts w:ascii="Consolas" w:hAnsi="Consolas"/>
          <w:sz w:val="18"/>
        </w:rPr>
        <w:br/>
        <w:t xml:space="preserve">        self.assertTrue(is_even(-4))</w:t>
      </w:r>
      <w:r>
        <w:rPr>
          <w:rFonts w:ascii="Consolas" w:hAnsi="Consolas"/>
          <w:sz w:val="18"/>
        </w:rPr>
        <w:br/>
      </w:r>
      <w:r>
        <w:rPr>
          <w:rFonts w:ascii="Consolas" w:hAnsi="Consolas"/>
          <w:sz w:val="18"/>
        </w:rPr>
        <w:br/>
        <w:t xml:space="preserve">    def test_negative_odd(self):</w:t>
      </w:r>
      <w:r>
        <w:rPr>
          <w:rFonts w:ascii="Consolas" w:hAnsi="Consolas"/>
          <w:sz w:val="18"/>
        </w:rPr>
        <w:br/>
        <w:t xml:space="preserve">        self.assertFalse(is_even(-5))</w:t>
      </w:r>
      <w:r>
        <w:rPr>
          <w:rFonts w:ascii="Consolas" w:hAnsi="Consolas"/>
          <w:sz w:val="18"/>
        </w:rPr>
        <w:br/>
      </w:r>
      <w:r>
        <w:rPr>
          <w:rFonts w:ascii="Consolas" w:hAnsi="Consolas"/>
          <w:sz w:val="18"/>
        </w:rPr>
        <w:br/>
        <w:t xml:space="preserve">    def test_large_integer(self):</w:t>
      </w:r>
      <w:r>
        <w:rPr>
          <w:rFonts w:ascii="Consolas" w:hAnsi="Consolas"/>
          <w:sz w:val="18"/>
        </w:rPr>
        <w:br/>
        <w:t xml:space="preserve">        self.assertTrue(is_even(10**100))</w:t>
      </w:r>
      <w:r>
        <w:rPr>
          <w:rFonts w:ascii="Consolas" w:hAnsi="Consolas"/>
          <w:sz w:val="18"/>
        </w:rPr>
        <w:br/>
      </w:r>
      <w:r>
        <w:rPr>
          <w:rFonts w:ascii="Consolas" w:hAnsi="Consolas"/>
          <w:sz w:val="18"/>
        </w:rPr>
        <w:br/>
        <w:t xml:space="preserve">    def test_invalid_input(self):</w:t>
      </w:r>
      <w:r>
        <w:rPr>
          <w:rFonts w:ascii="Consolas" w:hAnsi="Consolas"/>
          <w:sz w:val="18"/>
        </w:rPr>
        <w:br/>
        <w:t xml:space="preserve">        with self.assertRaises(TypeError):</w:t>
      </w:r>
      <w:r>
        <w:rPr>
          <w:rFonts w:ascii="Consolas" w:hAnsi="Consolas"/>
          <w:sz w:val="18"/>
        </w:rPr>
        <w:br/>
        <w:t xml:space="preserve">            is_even("2")</w:t>
      </w:r>
      <w:r>
        <w:rPr>
          <w:rFonts w:ascii="Consolas" w:hAnsi="Consolas"/>
          <w:sz w:val="18"/>
        </w:rPr>
        <w:br/>
      </w:r>
    </w:p>
    <w:p w14:paraId="23CA18A7" w14:textId="77777777" w:rsidR="000C7F3B" w:rsidRDefault="000C7F3B" w:rsidP="000C7F3B">
      <w:pPr>
        <w:pStyle w:val="Heading2"/>
      </w:pPr>
      <w:r>
        <w:t>Implementation</w:t>
      </w:r>
    </w:p>
    <w:p w14:paraId="1B208CAC" w14:textId="77777777" w:rsidR="000C7F3B" w:rsidRDefault="000C7F3B" w:rsidP="000C7F3B">
      <w:pPr>
        <w:pStyle w:val="NoSpacing"/>
      </w:pPr>
      <w:r>
        <w:rPr>
          <w:rFonts w:ascii="Consolas" w:hAnsi="Consolas"/>
          <w:sz w:val="18"/>
        </w:rPr>
        <w:t>def is_even(n):</w:t>
      </w:r>
      <w:r>
        <w:rPr>
          <w:rFonts w:ascii="Consolas" w:hAnsi="Consolas"/>
          <w:sz w:val="18"/>
        </w:rPr>
        <w:br/>
        <w:t xml:space="preserve">    if not isinstance(n, int) or isinstance(n, bool):</w:t>
      </w:r>
      <w:r>
        <w:rPr>
          <w:rFonts w:ascii="Consolas" w:hAnsi="Consolas"/>
          <w:sz w:val="18"/>
        </w:rPr>
        <w:br/>
        <w:t xml:space="preserve">        raise TypeError("Input must be an integer")</w:t>
      </w:r>
      <w:r>
        <w:rPr>
          <w:rFonts w:ascii="Consolas" w:hAnsi="Consolas"/>
          <w:sz w:val="18"/>
        </w:rPr>
        <w:br/>
        <w:t xml:space="preserve">    return n % 2 == 0</w:t>
      </w:r>
      <w:r>
        <w:rPr>
          <w:rFonts w:ascii="Consolas" w:hAnsi="Consolas"/>
          <w:sz w:val="18"/>
        </w:rPr>
        <w:br/>
      </w:r>
    </w:p>
    <w:p w14:paraId="4AC15955" w14:textId="77777777" w:rsidR="000C7F3B" w:rsidRDefault="000C7F3B" w:rsidP="000C7F3B">
      <w:pPr>
        <w:pStyle w:val="Heading2"/>
      </w:pPr>
      <w:r>
        <w:t>Code Explanation</w:t>
      </w:r>
    </w:p>
    <w:p w14:paraId="768CEA37" w14:textId="77777777" w:rsidR="000C7F3B" w:rsidRDefault="000C7F3B" w:rsidP="000C7F3B">
      <w:pPr>
        <w:pStyle w:val="ListBullet"/>
        <w:tabs>
          <w:tab w:val="num" w:pos="360"/>
        </w:tabs>
        <w:ind w:left="360" w:hanging="360"/>
      </w:pPr>
      <w:r>
        <w:t>isinstance(n, int) verifies that the input is an integer.</w:t>
      </w:r>
    </w:p>
    <w:p w14:paraId="1702461B" w14:textId="77777777" w:rsidR="000C7F3B" w:rsidRDefault="000C7F3B" w:rsidP="000C7F3B">
      <w:pPr>
        <w:pStyle w:val="ListBullet"/>
        <w:tabs>
          <w:tab w:val="num" w:pos="360"/>
        </w:tabs>
        <w:ind w:left="360" w:hanging="360"/>
      </w:pPr>
      <w:r>
        <w:t>Boolean values are excluded because bool is a subclass of int in Python.</w:t>
      </w:r>
    </w:p>
    <w:p w14:paraId="4D4832AE" w14:textId="77777777" w:rsidR="000C7F3B" w:rsidRDefault="000C7F3B" w:rsidP="000C7F3B">
      <w:pPr>
        <w:pStyle w:val="ListBullet"/>
        <w:tabs>
          <w:tab w:val="num" w:pos="360"/>
        </w:tabs>
        <w:ind w:left="360" w:hanging="360"/>
      </w:pPr>
      <w:r>
        <w:t>The modulo operator (%) checks whether the remainder after division by 2 is zero.</w:t>
      </w:r>
    </w:p>
    <w:p w14:paraId="65CD11E1" w14:textId="77777777" w:rsidR="000C7F3B" w:rsidRDefault="000C7F3B" w:rsidP="000C7F3B">
      <w:pPr>
        <w:pStyle w:val="ListBullet"/>
        <w:tabs>
          <w:tab w:val="num" w:pos="360"/>
        </w:tabs>
        <w:ind w:left="360" w:hanging="360"/>
      </w:pPr>
      <w:r>
        <w:t>The same logic correctly handles zero, negative integers, and arbitrarily large Python integers.</w:t>
      </w:r>
    </w:p>
    <w:p w14:paraId="0733C852" w14:textId="77777777" w:rsidR="000C7F3B" w:rsidRDefault="000C7F3B" w:rsidP="000C7F3B">
      <w:pPr>
        <w:pStyle w:val="Heading2"/>
      </w:pPr>
      <w:r>
        <w:t>Expected Output</w:t>
      </w:r>
    </w:p>
    <w:p w14:paraId="6898B49F" w14:textId="77777777" w:rsidR="000C7F3B" w:rsidRDefault="000C7F3B" w:rsidP="000C7F3B">
      <w:pPr>
        <w:pStyle w:val="NoSpacing"/>
      </w:pPr>
      <w:r>
        <w:rPr>
          <w:rFonts w:ascii="Consolas" w:hAnsi="Consolas"/>
          <w:sz w:val="18"/>
        </w:rPr>
        <w:t>-------</w:t>
      </w:r>
      <w:r>
        <w:rPr>
          <w:rFonts w:ascii="Consolas" w:hAnsi="Consolas"/>
          <w:sz w:val="18"/>
        </w:rPr>
        <w:br/>
        <w:t>Ran 7 tests in &lt;time&gt;</w:t>
      </w:r>
      <w:r>
        <w:rPr>
          <w:rFonts w:ascii="Consolas" w:hAnsi="Consolas"/>
          <w:sz w:val="18"/>
        </w:rPr>
        <w:br/>
      </w:r>
      <w:r>
        <w:rPr>
          <w:rFonts w:ascii="Consolas" w:hAnsi="Consolas"/>
          <w:sz w:val="18"/>
        </w:rPr>
        <w:br/>
        <w:t>OK</w:t>
      </w:r>
    </w:p>
    <w:p w14:paraId="455638DD" w14:textId="77777777" w:rsidR="000C7F3B" w:rsidRDefault="000C7F3B" w:rsidP="000C7F3B">
      <w:r>
        <w:t>Result: All Task 1 tests pass.</w:t>
      </w:r>
    </w:p>
    <w:p w14:paraId="17D04EDA" w14:textId="77777777" w:rsidR="000C7F3B" w:rsidRDefault="000C7F3B" w:rsidP="000C7F3B">
      <w:pPr>
        <w:pStyle w:val="Heading1"/>
      </w:pPr>
      <w:r>
        <w:lastRenderedPageBreak/>
        <w:t>4. Task 2 – String Case Converter</w:t>
      </w:r>
    </w:p>
    <w:p w14:paraId="2D6DCF7F" w14:textId="77777777" w:rsidR="000C7F3B" w:rsidRDefault="000C7F3B" w:rsidP="000C7F3B">
      <w:r>
        <w:t>Functions: to_uppercase(text) and to_lowercase(text)</w:t>
      </w:r>
    </w:p>
    <w:p w14:paraId="68BE0DDB" w14:textId="77777777" w:rsidR="000C7F3B" w:rsidRDefault="000C7F3B" w:rsidP="000C7F3B">
      <w:r>
        <w:t>Requirements: Empty strings, mixed-case strings, and invalid inputs such as numbers or None must be safely handled. This solution raises TypeError for invalid inputs.</w:t>
      </w:r>
    </w:p>
    <w:p w14:paraId="5E2678C7" w14:textId="77777777" w:rsidR="000C7F3B" w:rsidRDefault="000C7F3B" w:rsidP="000C7F3B">
      <w:pPr>
        <w:pStyle w:val="Heading2"/>
      </w:pPr>
      <w:r>
        <w:t>AI Prompt Used</w:t>
      </w:r>
    </w:p>
    <w:p w14:paraId="04F44B8E" w14:textId="77777777" w:rsidR="000C7F3B" w:rsidRDefault="000C7F3B" w:rsidP="000C7F3B">
      <w:pPr>
        <w:pStyle w:val="NoSpacing"/>
      </w:pPr>
      <w:r>
        <w:rPr>
          <w:rFonts w:ascii="Consolas" w:hAnsi="Consolas"/>
          <w:sz w:val="18"/>
        </w:rPr>
        <w:t>Generate unittest test cases for Python functions to_uppercase(text) and</w:t>
      </w:r>
      <w:r>
        <w:rPr>
          <w:rFonts w:ascii="Consolas" w:hAnsi="Consolas"/>
          <w:sz w:val="18"/>
        </w:rPr>
        <w:br/>
        <w:t>to_lowercase(text).</w:t>
      </w:r>
      <w:r>
        <w:rPr>
          <w:rFonts w:ascii="Consolas" w:hAnsi="Consolas"/>
          <w:sz w:val="18"/>
        </w:rPr>
        <w:br/>
        <w:t>Requirements:</w:t>
      </w:r>
      <w:r>
        <w:rPr>
          <w:rFonts w:ascii="Consolas" w:hAnsi="Consolas"/>
          <w:sz w:val="18"/>
        </w:rPr>
        <w:br/>
        <w:t>1. Test normal strings.</w:t>
      </w:r>
      <w:r>
        <w:rPr>
          <w:rFonts w:ascii="Consolas" w:hAnsi="Consolas"/>
          <w:sz w:val="18"/>
        </w:rPr>
        <w:br/>
        <w:t>2. Test mixed-case strings.</w:t>
      </w:r>
      <w:r>
        <w:rPr>
          <w:rFonts w:ascii="Consolas" w:hAnsi="Consolas"/>
          <w:sz w:val="18"/>
        </w:rPr>
        <w:br/>
        <w:t>3. Test empty strings.</w:t>
      </w:r>
      <w:r>
        <w:rPr>
          <w:rFonts w:ascii="Consolas" w:hAnsi="Consolas"/>
          <w:sz w:val="18"/>
        </w:rPr>
        <w:br/>
        <w:t>4. Test strings containing spaces and numbers.</w:t>
      </w:r>
      <w:r>
        <w:rPr>
          <w:rFonts w:ascii="Consolas" w:hAnsi="Consolas"/>
          <w:sz w:val="18"/>
        </w:rPr>
        <w:br/>
        <w:t>5. Test None and numeric inputs; expect TypeError.</w:t>
      </w:r>
      <w:r>
        <w:rPr>
          <w:rFonts w:ascii="Consolas" w:hAnsi="Consolas"/>
          <w:sz w:val="18"/>
        </w:rPr>
        <w:br/>
        <w:t>Return a complete unittest test class.</w:t>
      </w:r>
    </w:p>
    <w:p w14:paraId="2B033139" w14:textId="77777777" w:rsidR="000C7F3B" w:rsidRDefault="000C7F3B" w:rsidP="000C7F3B">
      <w:pPr>
        <w:pStyle w:val="Heading2"/>
      </w:pPr>
      <w:r>
        <w:t>AI-Generated Test Cases</w:t>
      </w:r>
    </w:p>
    <w:p w14:paraId="348418BF"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class TestCaseConverter(unittest.TestCase):</w:t>
      </w:r>
      <w:r>
        <w:rPr>
          <w:rFonts w:ascii="Consolas" w:hAnsi="Consolas"/>
          <w:sz w:val="18"/>
        </w:rPr>
        <w:br/>
        <w:t xml:space="preserve">    def test_uppercase_normal(self):</w:t>
      </w:r>
      <w:r>
        <w:rPr>
          <w:rFonts w:ascii="Consolas" w:hAnsi="Consolas"/>
          <w:sz w:val="18"/>
        </w:rPr>
        <w:br/>
        <w:t xml:space="preserve">        self.assertEqual(to_uppercase("ai coding"), "AI CODING")</w:t>
      </w:r>
      <w:r>
        <w:rPr>
          <w:rFonts w:ascii="Consolas" w:hAnsi="Consolas"/>
          <w:sz w:val="18"/>
        </w:rPr>
        <w:br/>
      </w:r>
      <w:r>
        <w:rPr>
          <w:rFonts w:ascii="Consolas" w:hAnsi="Consolas"/>
          <w:sz w:val="18"/>
        </w:rPr>
        <w:br/>
        <w:t xml:space="preserve">    def test_lowercase_normal(self):</w:t>
      </w:r>
      <w:r>
        <w:rPr>
          <w:rFonts w:ascii="Consolas" w:hAnsi="Consolas"/>
          <w:sz w:val="18"/>
        </w:rPr>
        <w:br/>
        <w:t xml:space="preserve">        self.assertEqual(to_lowercase("TEST"), "test")</w:t>
      </w:r>
      <w:r>
        <w:rPr>
          <w:rFonts w:ascii="Consolas" w:hAnsi="Consolas"/>
          <w:sz w:val="18"/>
        </w:rPr>
        <w:br/>
      </w:r>
      <w:r>
        <w:rPr>
          <w:rFonts w:ascii="Consolas" w:hAnsi="Consolas"/>
          <w:sz w:val="18"/>
        </w:rPr>
        <w:br/>
        <w:t xml:space="preserve">    def test_uppercase_empty(self):</w:t>
      </w:r>
      <w:r>
        <w:rPr>
          <w:rFonts w:ascii="Consolas" w:hAnsi="Consolas"/>
          <w:sz w:val="18"/>
        </w:rPr>
        <w:br/>
        <w:t xml:space="preserve">        self.assertEqual(to_uppercase(""), "")</w:t>
      </w:r>
      <w:r>
        <w:rPr>
          <w:rFonts w:ascii="Consolas" w:hAnsi="Consolas"/>
          <w:sz w:val="18"/>
        </w:rPr>
        <w:br/>
      </w:r>
      <w:r>
        <w:rPr>
          <w:rFonts w:ascii="Consolas" w:hAnsi="Consolas"/>
          <w:sz w:val="18"/>
        </w:rPr>
        <w:br/>
        <w:t xml:space="preserve">    def test_lowercase_empty(self):</w:t>
      </w:r>
      <w:r>
        <w:rPr>
          <w:rFonts w:ascii="Consolas" w:hAnsi="Consolas"/>
          <w:sz w:val="18"/>
        </w:rPr>
        <w:br/>
        <w:t xml:space="preserve">        self.assertEqual(to_lowercase(""), "")</w:t>
      </w:r>
      <w:r>
        <w:rPr>
          <w:rFonts w:ascii="Consolas" w:hAnsi="Consolas"/>
          <w:sz w:val="18"/>
        </w:rPr>
        <w:br/>
      </w:r>
      <w:r>
        <w:rPr>
          <w:rFonts w:ascii="Consolas" w:hAnsi="Consolas"/>
          <w:sz w:val="18"/>
        </w:rPr>
        <w:br/>
        <w:t xml:space="preserve">    def test_uppercase_mixed_case(self):</w:t>
      </w:r>
      <w:r>
        <w:rPr>
          <w:rFonts w:ascii="Consolas" w:hAnsi="Consolas"/>
          <w:sz w:val="18"/>
        </w:rPr>
        <w:br/>
        <w:t xml:space="preserve">        self.assertEqual(to_uppercase("PyThOn 123"), "PYTHON 123")</w:t>
      </w:r>
      <w:r>
        <w:rPr>
          <w:rFonts w:ascii="Consolas" w:hAnsi="Consolas"/>
          <w:sz w:val="18"/>
        </w:rPr>
        <w:br/>
      </w:r>
      <w:r>
        <w:rPr>
          <w:rFonts w:ascii="Consolas" w:hAnsi="Consolas"/>
          <w:sz w:val="18"/>
        </w:rPr>
        <w:br/>
        <w:t xml:space="preserve">    def test_lowercase_mixed_case(self):</w:t>
      </w:r>
      <w:r>
        <w:rPr>
          <w:rFonts w:ascii="Consolas" w:hAnsi="Consolas"/>
          <w:sz w:val="18"/>
        </w:rPr>
        <w:br/>
        <w:t xml:space="preserve">        self.assertEqual(to_lowercase("PyThOn 123"), "python 123")</w:t>
      </w:r>
      <w:r>
        <w:rPr>
          <w:rFonts w:ascii="Consolas" w:hAnsi="Consolas"/>
          <w:sz w:val="18"/>
        </w:rPr>
        <w:br/>
      </w:r>
      <w:r>
        <w:rPr>
          <w:rFonts w:ascii="Consolas" w:hAnsi="Consolas"/>
          <w:sz w:val="18"/>
        </w:rPr>
        <w:br/>
        <w:t xml:space="preserve">    def test_uppercase_none(self):</w:t>
      </w:r>
      <w:r>
        <w:rPr>
          <w:rFonts w:ascii="Consolas" w:hAnsi="Consolas"/>
          <w:sz w:val="18"/>
        </w:rPr>
        <w:br/>
        <w:t xml:space="preserve">        with self.assertRaises(TypeError):</w:t>
      </w:r>
      <w:r>
        <w:rPr>
          <w:rFonts w:ascii="Consolas" w:hAnsi="Consolas"/>
          <w:sz w:val="18"/>
        </w:rPr>
        <w:br/>
        <w:t xml:space="preserve">            to_uppercase(None)</w:t>
      </w:r>
      <w:r>
        <w:rPr>
          <w:rFonts w:ascii="Consolas" w:hAnsi="Consolas"/>
          <w:sz w:val="18"/>
        </w:rPr>
        <w:br/>
      </w:r>
      <w:r>
        <w:rPr>
          <w:rFonts w:ascii="Consolas" w:hAnsi="Consolas"/>
          <w:sz w:val="18"/>
        </w:rPr>
        <w:br/>
        <w:t xml:space="preserve">    def test_lowercase_number(self):</w:t>
      </w:r>
      <w:r>
        <w:rPr>
          <w:rFonts w:ascii="Consolas" w:hAnsi="Consolas"/>
          <w:sz w:val="18"/>
        </w:rPr>
        <w:br/>
        <w:t xml:space="preserve">        with self.assertRaises(TypeError):</w:t>
      </w:r>
      <w:r>
        <w:rPr>
          <w:rFonts w:ascii="Consolas" w:hAnsi="Consolas"/>
          <w:sz w:val="18"/>
        </w:rPr>
        <w:br/>
        <w:t xml:space="preserve">            to_lowercase(123)</w:t>
      </w:r>
      <w:r>
        <w:rPr>
          <w:rFonts w:ascii="Consolas" w:hAnsi="Consolas"/>
          <w:sz w:val="18"/>
        </w:rPr>
        <w:br/>
      </w:r>
    </w:p>
    <w:p w14:paraId="4AB62456" w14:textId="77777777" w:rsidR="000C7F3B" w:rsidRDefault="000C7F3B" w:rsidP="000C7F3B">
      <w:pPr>
        <w:pStyle w:val="Heading2"/>
      </w:pPr>
      <w:r>
        <w:t>Implementation</w:t>
      </w:r>
    </w:p>
    <w:p w14:paraId="489CE5FC" w14:textId="77777777" w:rsidR="000C7F3B" w:rsidRDefault="000C7F3B" w:rsidP="000C7F3B">
      <w:pPr>
        <w:pStyle w:val="NoSpacing"/>
      </w:pPr>
      <w:r>
        <w:rPr>
          <w:rFonts w:ascii="Consolas" w:hAnsi="Consolas"/>
          <w:sz w:val="18"/>
        </w:rPr>
        <w:t>def to_uppercase(text):</w:t>
      </w:r>
      <w:r>
        <w:rPr>
          <w:rFonts w:ascii="Consolas" w:hAnsi="Consolas"/>
          <w:sz w:val="18"/>
        </w:rPr>
        <w:br/>
        <w:t xml:space="preserve">    if not isinstance(text, str):</w:t>
      </w:r>
      <w:r>
        <w:rPr>
          <w:rFonts w:ascii="Consolas" w:hAnsi="Consolas"/>
          <w:sz w:val="18"/>
        </w:rPr>
        <w:br/>
        <w:t xml:space="preserve">        raise TypeError("Input must be a string")</w:t>
      </w:r>
      <w:r>
        <w:rPr>
          <w:rFonts w:ascii="Consolas" w:hAnsi="Consolas"/>
          <w:sz w:val="18"/>
        </w:rPr>
        <w:br/>
        <w:t xml:space="preserve">    return text.upper()</w:t>
      </w:r>
      <w:r>
        <w:rPr>
          <w:rFonts w:ascii="Consolas" w:hAnsi="Consolas"/>
          <w:sz w:val="18"/>
        </w:rPr>
        <w:br/>
      </w:r>
      <w:r>
        <w:rPr>
          <w:rFonts w:ascii="Consolas" w:hAnsi="Consolas"/>
          <w:sz w:val="18"/>
        </w:rPr>
        <w:lastRenderedPageBreak/>
        <w:br/>
        <w:t>def to_lowercase(text):</w:t>
      </w:r>
      <w:r>
        <w:rPr>
          <w:rFonts w:ascii="Consolas" w:hAnsi="Consolas"/>
          <w:sz w:val="18"/>
        </w:rPr>
        <w:br/>
        <w:t xml:space="preserve">    if not isinstance(text, str):</w:t>
      </w:r>
      <w:r>
        <w:rPr>
          <w:rFonts w:ascii="Consolas" w:hAnsi="Consolas"/>
          <w:sz w:val="18"/>
        </w:rPr>
        <w:br/>
        <w:t xml:space="preserve">        raise TypeError("Input must be a string")</w:t>
      </w:r>
      <w:r>
        <w:rPr>
          <w:rFonts w:ascii="Consolas" w:hAnsi="Consolas"/>
          <w:sz w:val="18"/>
        </w:rPr>
        <w:br/>
        <w:t xml:space="preserve">    return text.lower()</w:t>
      </w:r>
      <w:r>
        <w:rPr>
          <w:rFonts w:ascii="Consolas" w:hAnsi="Consolas"/>
          <w:sz w:val="18"/>
        </w:rPr>
        <w:br/>
      </w:r>
    </w:p>
    <w:p w14:paraId="462FE038" w14:textId="77777777" w:rsidR="000C7F3B" w:rsidRDefault="000C7F3B" w:rsidP="000C7F3B">
      <w:pPr>
        <w:pStyle w:val="Heading2"/>
      </w:pPr>
      <w:r>
        <w:t>Code Explanation</w:t>
      </w:r>
    </w:p>
    <w:p w14:paraId="35B99EDC" w14:textId="77777777" w:rsidR="000C7F3B" w:rsidRDefault="000C7F3B" w:rsidP="000C7F3B">
      <w:pPr>
        <w:pStyle w:val="ListBullet"/>
        <w:tabs>
          <w:tab w:val="num" w:pos="360"/>
        </w:tabs>
        <w:ind w:left="360" w:hanging="360"/>
      </w:pPr>
      <w:r>
        <w:t>Both functions first verify that the input is a string.</w:t>
      </w:r>
    </w:p>
    <w:p w14:paraId="2D102195" w14:textId="77777777" w:rsidR="000C7F3B" w:rsidRDefault="000C7F3B" w:rsidP="000C7F3B">
      <w:pPr>
        <w:pStyle w:val="ListBullet"/>
        <w:tabs>
          <w:tab w:val="num" w:pos="360"/>
        </w:tabs>
        <w:ind w:left="360" w:hanging="360"/>
      </w:pPr>
      <w:r>
        <w:t>Invalid inputs such as None and numbers raise a clear TypeError.</w:t>
      </w:r>
    </w:p>
    <w:p w14:paraId="5EE52BCA" w14:textId="77777777" w:rsidR="000C7F3B" w:rsidRDefault="000C7F3B" w:rsidP="000C7F3B">
      <w:pPr>
        <w:pStyle w:val="ListBullet"/>
        <w:tabs>
          <w:tab w:val="num" w:pos="360"/>
        </w:tabs>
        <w:ind w:left="360" w:hanging="360"/>
      </w:pPr>
      <w:r>
        <w:t>upper() converts alphabetic characters to uppercase while preserving spaces and numbers.</w:t>
      </w:r>
    </w:p>
    <w:p w14:paraId="18CDDC59" w14:textId="77777777" w:rsidR="000C7F3B" w:rsidRDefault="000C7F3B" w:rsidP="000C7F3B">
      <w:pPr>
        <w:pStyle w:val="ListBullet"/>
        <w:tabs>
          <w:tab w:val="num" w:pos="360"/>
        </w:tabs>
        <w:ind w:left="360" w:hanging="360"/>
      </w:pPr>
      <w:r>
        <w:t>lower() converts alphabetic characters to lowercase while preserving spaces and numbers.</w:t>
      </w:r>
    </w:p>
    <w:p w14:paraId="2C8AEE64" w14:textId="77777777" w:rsidR="000C7F3B" w:rsidRDefault="000C7F3B" w:rsidP="000C7F3B">
      <w:pPr>
        <w:pStyle w:val="ListBullet"/>
        <w:tabs>
          <w:tab w:val="num" w:pos="360"/>
        </w:tabs>
        <w:ind w:left="360" w:hanging="360"/>
      </w:pPr>
      <w:r>
        <w:t>An empty string remains an empty string.</w:t>
      </w:r>
    </w:p>
    <w:p w14:paraId="68E844AC" w14:textId="77777777" w:rsidR="000C7F3B" w:rsidRDefault="000C7F3B" w:rsidP="000C7F3B">
      <w:pPr>
        <w:pStyle w:val="Heading2"/>
      </w:pPr>
      <w:r>
        <w:t>Expected Output</w:t>
      </w:r>
    </w:p>
    <w:p w14:paraId="319F6C3A" w14:textId="77777777" w:rsidR="000C7F3B" w:rsidRDefault="000C7F3B" w:rsidP="000C7F3B">
      <w:pPr>
        <w:pStyle w:val="NoSpacing"/>
      </w:pPr>
      <w:r>
        <w:rPr>
          <w:rFonts w:ascii="Consolas" w:hAnsi="Consolas"/>
          <w:sz w:val="18"/>
        </w:rPr>
        <w:t>--------</w:t>
      </w:r>
      <w:r>
        <w:rPr>
          <w:rFonts w:ascii="Consolas" w:hAnsi="Consolas"/>
          <w:sz w:val="18"/>
        </w:rPr>
        <w:br/>
        <w:t>Ran 8 tests in &lt;time&gt;</w:t>
      </w:r>
      <w:r>
        <w:rPr>
          <w:rFonts w:ascii="Consolas" w:hAnsi="Consolas"/>
          <w:sz w:val="18"/>
        </w:rPr>
        <w:br/>
      </w:r>
      <w:r>
        <w:rPr>
          <w:rFonts w:ascii="Consolas" w:hAnsi="Consolas"/>
          <w:sz w:val="18"/>
        </w:rPr>
        <w:br/>
        <w:t>OK</w:t>
      </w:r>
    </w:p>
    <w:p w14:paraId="4C07BC92" w14:textId="77777777" w:rsidR="000C7F3B" w:rsidRDefault="000C7F3B" w:rsidP="000C7F3B">
      <w:r>
        <w:t>Result: All Task 2 tests pass.</w:t>
      </w:r>
    </w:p>
    <w:p w14:paraId="5FD9FC29" w14:textId="77777777" w:rsidR="000C7F3B" w:rsidRDefault="000C7F3B" w:rsidP="000C7F3B">
      <w:pPr>
        <w:pStyle w:val="Heading1"/>
      </w:pPr>
      <w:r>
        <w:t>5. Task 3 – List Sum Calculator</w:t>
      </w:r>
    </w:p>
    <w:p w14:paraId="48ABA9E7" w14:textId="77777777" w:rsidR="000C7F3B" w:rsidRDefault="000C7F3B" w:rsidP="000C7F3B">
      <w:r>
        <w:t>Function: sum_list(numbers)</w:t>
      </w:r>
    </w:p>
    <w:p w14:paraId="7CA1EA2A" w14:textId="77777777" w:rsidR="000C7F3B" w:rsidRDefault="000C7F3B" w:rsidP="000C7F3B">
      <w:r>
        <w:t>Requirements: Empty lists return 0, negative numbers are supported, and non-numeric values are ignored safely.</w:t>
      </w:r>
    </w:p>
    <w:p w14:paraId="6AA158FF" w14:textId="77777777" w:rsidR="000C7F3B" w:rsidRDefault="000C7F3B" w:rsidP="000C7F3B">
      <w:pPr>
        <w:pStyle w:val="Heading2"/>
      </w:pPr>
      <w:r>
        <w:t>AI Prompt Used</w:t>
      </w:r>
    </w:p>
    <w:p w14:paraId="4AE025B3" w14:textId="77777777" w:rsidR="000C7F3B" w:rsidRDefault="000C7F3B" w:rsidP="000C7F3B">
      <w:pPr>
        <w:pStyle w:val="NoSpacing"/>
      </w:pPr>
      <w:r>
        <w:rPr>
          <w:rFonts w:ascii="Consolas" w:hAnsi="Consolas"/>
          <w:sz w:val="18"/>
        </w:rPr>
        <w:t>Generate unittest test cases for sum_list(numbers).</w:t>
      </w:r>
      <w:r>
        <w:rPr>
          <w:rFonts w:ascii="Consolas" w:hAnsi="Consolas"/>
          <w:sz w:val="18"/>
        </w:rPr>
        <w:br/>
        <w:t>Requirements:</w:t>
      </w:r>
      <w:r>
        <w:rPr>
          <w:rFonts w:ascii="Consolas" w:hAnsi="Consolas"/>
          <w:sz w:val="18"/>
        </w:rPr>
        <w:br/>
        <w:t>1. Test a normal list of numbers.</w:t>
      </w:r>
      <w:r>
        <w:rPr>
          <w:rFonts w:ascii="Consolas" w:hAnsi="Consolas"/>
          <w:sz w:val="18"/>
        </w:rPr>
        <w:br/>
        <w:t>2. Test an empty list.</w:t>
      </w:r>
      <w:r>
        <w:rPr>
          <w:rFonts w:ascii="Consolas" w:hAnsi="Consolas"/>
          <w:sz w:val="18"/>
        </w:rPr>
        <w:br/>
        <w:t>3. Test negative numbers.</w:t>
      </w:r>
      <w:r>
        <w:rPr>
          <w:rFonts w:ascii="Consolas" w:hAnsi="Consolas"/>
          <w:sz w:val="18"/>
        </w:rPr>
        <w:br/>
        <w:t>4. Test a list containing strings or other non-numeric values; these values should be ignored.</w:t>
      </w:r>
      <w:r>
        <w:rPr>
          <w:rFonts w:ascii="Consolas" w:hAnsi="Consolas"/>
          <w:sz w:val="18"/>
        </w:rPr>
        <w:br/>
        <w:t>5. Test a list containing integers and floating-point numbers.</w:t>
      </w:r>
      <w:r>
        <w:rPr>
          <w:rFonts w:ascii="Consolas" w:hAnsi="Consolas"/>
          <w:sz w:val="18"/>
        </w:rPr>
        <w:br/>
        <w:t>6. Test invalid input when the argument itself is not a list; expect TypeError.</w:t>
      </w:r>
    </w:p>
    <w:p w14:paraId="14130F8F" w14:textId="77777777" w:rsidR="000C7F3B" w:rsidRDefault="000C7F3B" w:rsidP="000C7F3B">
      <w:pPr>
        <w:pStyle w:val="Heading2"/>
      </w:pPr>
      <w:r>
        <w:t>AI-Generated Test Cases</w:t>
      </w:r>
    </w:p>
    <w:p w14:paraId="3A489806"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class TestSumList(unittest.TestCase):</w:t>
      </w:r>
      <w:r>
        <w:rPr>
          <w:rFonts w:ascii="Consolas" w:hAnsi="Consolas"/>
          <w:sz w:val="18"/>
        </w:rPr>
        <w:br/>
        <w:t xml:space="preserve">    def test_normal_list(self):</w:t>
      </w:r>
      <w:r>
        <w:rPr>
          <w:rFonts w:ascii="Consolas" w:hAnsi="Consolas"/>
          <w:sz w:val="18"/>
        </w:rPr>
        <w:br/>
        <w:t xml:space="preserve">        self.assertEqual(sum_list([1, 2, 3]), 6)</w:t>
      </w:r>
      <w:r>
        <w:rPr>
          <w:rFonts w:ascii="Consolas" w:hAnsi="Consolas"/>
          <w:sz w:val="18"/>
        </w:rPr>
        <w:br/>
      </w:r>
      <w:r>
        <w:rPr>
          <w:rFonts w:ascii="Consolas" w:hAnsi="Consolas"/>
          <w:sz w:val="18"/>
        </w:rPr>
        <w:br/>
        <w:t xml:space="preserve">    def test_empty_list(self):</w:t>
      </w:r>
      <w:r>
        <w:rPr>
          <w:rFonts w:ascii="Consolas" w:hAnsi="Consolas"/>
          <w:sz w:val="18"/>
        </w:rPr>
        <w:br/>
        <w:t xml:space="preserve">        self.assertEqual(sum_list([]), 0)</w:t>
      </w:r>
      <w:r>
        <w:rPr>
          <w:rFonts w:ascii="Consolas" w:hAnsi="Consolas"/>
          <w:sz w:val="18"/>
        </w:rPr>
        <w:br/>
      </w:r>
      <w:r>
        <w:rPr>
          <w:rFonts w:ascii="Consolas" w:hAnsi="Consolas"/>
          <w:sz w:val="18"/>
        </w:rPr>
        <w:br/>
      </w:r>
      <w:r>
        <w:rPr>
          <w:rFonts w:ascii="Consolas" w:hAnsi="Consolas"/>
          <w:sz w:val="18"/>
        </w:rPr>
        <w:lastRenderedPageBreak/>
        <w:t xml:space="preserve">    def test_negative_numbers(self):</w:t>
      </w:r>
      <w:r>
        <w:rPr>
          <w:rFonts w:ascii="Consolas" w:hAnsi="Consolas"/>
          <w:sz w:val="18"/>
        </w:rPr>
        <w:br/>
        <w:t xml:space="preserve">        self.assertEqual(sum_list([-1, 5, -4]), 0)</w:t>
      </w:r>
      <w:r>
        <w:rPr>
          <w:rFonts w:ascii="Consolas" w:hAnsi="Consolas"/>
          <w:sz w:val="18"/>
        </w:rPr>
        <w:br/>
      </w:r>
      <w:r>
        <w:rPr>
          <w:rFonts w:ascii="Consolas" w:hAnsi="Consolas"/>
          <w:sz w:val="18"/>
        </w:rPr>
        <w:br/>
        <w:t xml:space="preserve">    def test_ignore_non_numeric(self):</w:t>
      </w:r>
      <w:r>
        <w:rPr>
          <w:rFonts w:ascii="Consolas" w:hAnsi="Consolas"/>
          <w:sz w:val="18"/>
        </w:rPr>
        <w:br/>
        <w:t xml:space="preserve">        self.assertEqual(sum_list([2, "a", 3]), 5)</w:t>
      </w:r>
      <w:r>
        <w:rPr>
          <w:rFonts w:ascii="Consolas" w:hAnsi="Consolas"/>
          <w:sz w:val="18"/>
        </w:rPr>
        <w:br/>
      </w:r>
      <w:r>
        <w:rPr>
          <w:rFonts w:ascii="Consolas" w:hAnsi="Consolas"/>
          <w:sz w:val="18"/>
        </w:rPr>
        <w:br/>
        <w:t xml:space="preserve">    def test_mixed_numeric_types(self):</w:t>
      </w:r>
      <w:r>
        <w:rPr>
          <w:rFonts w:ascii="Consolas" w:hAnsi="Consolas"/>
          <w:sz w:val="18"/>
        </w:rPr>
        <w:br/>
        <w:t xml:space="preserve">        self.assertEqual(sum_list([1, 2.5, 3]), 6.5)</w:t>
      </w:r>
      <w:r>
        <w:rPr>
          <w:rFonts w:ascii="Consolas" w:hAnsi="Consolas"/>
          <w:sz w:val="18"/>
        </w:rPr>
        <w:br/>
      </w:r>
      <w:r>
        <w:rPr>
          <w:rFonts w:ascii="Consolas" w:hAnsi="Consolas"/>
          <w:sz w:val="18"/>
        </w:rPr>
        <w:br/>
        <w:t xml:space="preserve">    def test_invalid_argument(self):</w:t>
      </w:r>
      <w:r>
        <w:rPr>
          <w:rFonts w:ascii="Consolas" w:hAnsi="Consolas"/>
          <w:sz w:val="18"/>
        </w:rPr>
        <w:br/>
        <w:t xml:space="preserve">        with self.assertRaises(TypeError):</w:t>
      </w:r>
      <w:r>
        <w:rPr>
          <w:rFonts w:ascii="Consolas" w:hAnsi="Consolas"/>
          <w:sz w:val="18"/>
        </w:rPr>
        <w:br/>
        <w:t xml:space="preserve">            sum_list("123")</w:t>
      </w:r>
      <w:r>
        <w:rPr>
          <w:rFonts w:ascii="Consolas" w:hAnsi="Consolas"/>
          <w:sz w:val="18"/>
        </w:rPr>
        <w:br/>
      </w:r>
    </w:p>
    <w:p w14:paraId="0DFCE511" w14:textId="77777777" w:rsidR="000C7F3B" w:rsidRDefault="000C7F3B" w:rsidP="000C7F3B">
      <w:pPr>
        <w:pStyle w:val="Heading2"/>
      </w:pPr>
      <w:r>
        <w:t>Implementation</w:t>
      </w:r>
    </w:p>
    <w:p w14:paraId="39EC6A35" w14:textId="77777777" w:rsidR="000C7F3B" w:rsidRDefault="000C7F3B" w:rsidP="000C7F3B">
      <w:pPr>
        <w:pStyle w:val="NoSpacing"/>
      </w:pPr>
      <w:r>
        <w:rPr>
          <w:rFonts w:ascii="Consolas" w:hAnsi="Consolas"/>
          <w:sz w:val="18"/>
        </w:rPr>
        <w:t>def sum_list(numbers):</w:t>
      </w:r>
      <w:r>
        <w:rPr>
          <w:rFonts w:ascii="Consolas" w:hAnsi="Consolas"/>
          <w:sz w:val="18"/>
        </w:rPr>
        <w:br/>
        <w:t xml:space="preserve">    if not isinstance(numbers, list):</w:t>
      </w:r>
      <w:r>
        <w:rPr>
          <w:rFonts w:ascii="Consolas" w:hAnsi="Consolas"/>
          <w:sz w:val="18"/>
        </w:rPr>
        <w:br/>
        <w:t xml:space="preserve">        raise TypeError("Input must be a list")</w:t>
      </w:r>
      <w:r>
        <w:rPr>
          <w:rFonts w:ascii="Consolas" w:hAnsi="Consolas"/>
          <w:sz w:val="18"/>
        </w:rPr>
        <w:br/>
      </w:r>
      <w:r>
        <w:rPr>
          <w:rFonts w:ascii="Consolas" w:hAnsi="Consolas"/>
          <w:sz w:val="18"/>
        </w:rPr>
        <w:br/>
        <w:t xml:space="preserve">    total = 0</w:t>
      </w:r>
      <w:r>
        <w:rPr>
          <w:rFonts w:ascii="Consolas" w:hAnsi="Consolas"/>
          <w:sz w:val="18"/>
        </w:rPr>
        <w:br/>
        <w:t xml:space="preserve">    for value in numbers:</w:t>
      </w:r>
      <w:r>
        <w:rPr>
          <w:rFonts w:ascii="Consolas" w:hAnsi="Consolas"/>
          <w:sz w:val="18"/>
        </w:rPr>
        <w:br/>
        <w:t xml:space="preserve">        if isinstance(value, (int, float)) and not isinstance(value, bool):</w:t>
      </w:r>
      <w:r>
        <w:rPr>
          <w:rFonts w:ascii="Consolas" w:hAnsi="Consolas"/>
          <w:sz w:val="18"/>
        </w:rPr>
        <w:br/>
        <w:t xml:space="preserve">            total += value</w:t>
      </w:r>
      <w:r>
        <w:rPr>
          <w:rFonts w:ascii="Consolas" w:hAnsi="Consolas"/>
          <w:sz w:val="18"/>
        </w:rPr>
        <w:br/>
        <w:t xml:space="preserve">    return total</w:t>
      </w:r>
      <w:r>
        <w:rPr>
          <w:rFonts w:ascii="Consolas" w:hAnsi="Consolas"/>
          <w:sz w:val="18"/>
        </w:rPr>
        <w:br/>
      </w:r>
    </w:p>
    <w:p w14:paraId="3DB35376" w14:textId="77777777" w:rsidR="000C7F3B" w:rsidRDefault="000C7F3B" w:rsidP="000C7F3B">
      <w:pPr>
        <w:pStyle w:val="Heading2"/>
      </w:pPr>
      <w:r>
        <w:t>Code Explanation</w:t>
      </w:r>
    </w:p>
    <w:p w14:paraId="2395B866" w14:textId="77777777" w:rsidR="000C7F3B" w:rsidRDefault="000C7F3B" w:rsidP="000C7F3B">
      <w:pPr>
        <w:pStyle w:val="ListBullet"/>
        <w:tabs>
          <w:tab w:val="num" w:pos="360"/>
        </w:tabs>
        <w:ind w:left="360" w:hanging="360"/>
      </w:pPr>
      <w:r>
        <w:t>The function verifies that the argument is a list.</w:t>
      </w:r>
    </w:p>
    <w:p w14:paraId="41CFF56D" w14:textId="77777777" w:rsidR="000C7F3B" w:rsidRDefault="000C7F3B" w:rsidP="000C7F3B">
      <w:pPr>
        <w:pStyle w:val="ListBullet"/>
        <w:tabs>
          <w:tab w:val="num" w:pos="360"/>
        </w:tabs>
        <w:ind w:left="360" w:hanging="360"/>
      </w:pPr>
      <w:r>
        <w:t>The accumulator total starts at 0, so an empty list naturally returns 0.</w:t>
      </w:r>
    </w:p>
    <w:p w14:paraId="62071E4D" w14:textId="77777777" w:rsidR="000C7F3B" w:rsidRDefault="000C7F3B" w:rsidP="000C7F3B">
      <w:pPr>
        <w:pStyle w:val="ListBullet"/>
        <w:tabs>
          <w:tab w:val="num" w:pos="360"/>
        </w:tabs>
        <w:ind w:left="360" w:hanging="360"/>
      </w:pPr>
      <w:r>
        <w:t>Integer and floating-point values are added.</w:t>
      </w:r>
    </w:p>
    <w:p w14:paraId="462269A8" w14:textId="77777777" w:rsidR="000C7F3B" w:rsidRDefault="000C7F3B" w:rsidP="000C7F3B">
      <w:pPr>
        <w:pStyle w:val="ListBullet"/>
        <w:tabs>
          <w:tab w:val="num" w:pos="360"/>
        </w:tabs>
        <w:ind w:left="360" w:hanging="360"/>
      </w:pPr>
      <w:r>
        <w:t>Non-numeric values such as strings are ignored rather than causing an error.</w:t>
      </w:r>
    </w:p>
    <w:p w14:paraId="313C2B46" w14:textId="77777777" w:rsidR="000C7F3B" w:rsidRDefault="000C7F3B" w:rsidP="000C7F3B">
      <w:pPr>
        <w:pStyle w:val="ListBullet"/>
        <w:tabs>
          <w:tab w:val="num" w:pos="360"/>
        </w:tabs>
        <w:ind w:left="360" w:hanging="360"/>
      </w:pPr>
      <w:r>
        <w:t>Boolean values are excluded because bool is a subclass of int.</w:t>
      </w:r>
    </w:p>
    <w:p w14:paraId="6C54DCB7" w14:textId="77777777" w:rsidR="000C7F3B" w:rsidRDefault="000C7F3B" w:rsidP="000C7F3B">
      <w:pPr>
        <w:pStyle w:val="Heading2"/>
      </w:pPr>
      <w:r>
        <w:t>Expected Output</w:t>
      </w:r>
    </w:p>
    <w:p w14:paraId="0EA452D7" w14:textId="77777777" w:rsidR="000C7F3B" w:rsidRDefault="000C7F3B" w:rsidP="000C7F3B">
      <w:pPr>
        <w:pStyle w:val="NoSpacing"/>
      </w:pPr>
      <w:r>
        <w:rPr>
          <w:rFonts w:ascii="Consolas" w:hAnsi="Consolas"/>
          <w:sz w:val="18"/>
        </w:rPr>
        <w:t>------</w:t>
      </w:r>
      <w:r>
        <w:rPr>
          <w:rFonts w:ascii="Consolas" w:hAnsi="Consolas"/>
          <w:sz w:val="18"/>
        </w:rPr>
        <w:br/>
        <w:t>Ran 6 tests in &lt;time&gt;</w:t>
      </w:r>
      <w:r>
        <w:rPr>
          <w:rFonts w:ascii="Consolas" w:hAnsi="Consolas"/>
          <w:sz w:val="18"/>
        </w:rPr>
        <w:br/>
      </w:r>
      <w:r>
        <w:rPr>
          <w:rFonts w:ascii="Consolas" w:hAnsi="Consolas"/>
          <w:sz w:val="18"/>
        </w:rPr>
        <w:br/>
        <w:t>OK</w:t>
      </w:r>
    </w:p>
    <w:p w14:paraId="510ACD68" w14:textId="77777777" w:rsidR="000C7F3B" w:rsidRDefault="000C7F3B" w:rsidP="000C7F3B">
      <w:r>
        <w:t>Result: All Task 3 tests pass.</w:t>
      </w:r>
    </w:p>
    <w:p w14:paraId="2676FDAD" w14:textId="77777777" w:rsidR="000C7F3B" w:rsidRDefault="000C7F3B" w:rsidP="000C7F3B">
      <w:pPr>
        <w:pStyle w:val="Heading1"/>
      </w:pPr>
      <w:r>
        <w:t>6. Task 4 – Student Result Class</w:t>
      </w:r>
    </w:p>
    <w:p w14:paraId="3DEEA918" w14:textId="77777777" w:rsidR="000C7F3B" w:rsidRDefault="000C7F3B" w:rsidP="000C7F3B">
      <w:r>
        <w:t>Class: StudentResult | Methods: add_marks(mark), calculate_average(), get_result()</w:t>
      </w:r>
    </w:p>
    <w:p w14:paraId="07D9CFFE" w14:textId="77777777" w:rsidR="000C7F3B" w:rsidRDefault="000C7F3B" w:rsidP="000C7F3B">
      <w:r>
        <w:t>Requirements: Marks must be between 0 and 100. Average &gt;= 40 means Pass; otherwise Fail.</w:t>
      </w:r>
    </w:p>
    <w:p w14:paraId="4A0D07AF" w14:textId="77777777" w:rsidR="000C7F3B" w:rsidRDefault="000C7F3B" w:rsidP="000C7F3B">
      <w:pPr>
        <w:pStyle w:val="Heading2"/>
      </w:pPr>
      <w:r>
        <w:t>AI Prompt Used</w:t>
      </w:r>
    </w:p>
    <w:p w14:paraId="70EC9831" w14:textId="77777777" w:rsidR="000C7F3B" w:rsidRDefault="000C7F3B" w:rsidP="000C7F3B">
      <w:pPr>
        <w:pStyle w:val="NoSpacing"/>
      </w:pPr>
      <w:r>
        <w:rPr>
          <w:rFonts w:ascii="Consolas" w:hAnsi="Consolas"/>
          <w:sz w:val="18"/>
        </w:rPr>
        <w:t>Generate unittest test cases for a StudentResult Python class with:</w:t>
      </w:r>
      <w:r>
        <w:rPr>
          <w:rFonts w:ascii="Consolas" w:hAnsi="Consolas"/>
          <w:sz w:val="18"/>
        </w:rPr>
        <w:br/>
        <w:t>add_marks(mark), calculate_average(), and get_result().</w:t>
      </w:r>
      <w:r>
        <w:rPr>
          <w:rFonts w:ascii="Consolas" w:hAnsi="Consolas"/>
          <w:sz w:val="18"/>
        </w:rPr>
        <w:br/>
      </w:r>
      <w:r>
        <w:rPr>
          <w:rFonts w:ascii="Consolas" w:hAnsi="Consolas"/>
          <w:sz w:val="18"/>
        </w:rPr>
        <w:lastRenderedPageBreak/>
        <w:t>Requirements:</w:t>
      </w:r>
      <w:r>
        <w:rPr>
          <w:rFonts w:ascii="Consolas" w:hAnsi="Consolas"/>
          <w:sz w:val="18"/>
        </w:rPr>
        <w:br/>
        <w:t>1. Marks must be numeric and between 0 and 100 inclusive.</w:t>
      </w:r>
      <w:r>
        <w:rPr>
          <w:rFonts w:ascii="Consolas" w:hAnsi="Consolas"/>
          <w:sz w:val="18"/>
        </w:rPr>
        <w:br/>
        <w:t>2. Test multiple marks producing Pass.</w:t>
      </w:r>
      <w:r>
        <w:rPr>
          <w:rFonts w:ascii="Consolas" w:hAnsi="Consolas"/>
          <w:sz w:val="18"/>
        </w:rPr>
        <w:br/>
        <w:t>3. Test multiple marks producing Fail.</w:t>
      </w:r>
      <w:r>
        <w:rPr>
          <w:rFonts w:ascii="Consolas" w:hAnsi="Consolas"/>
          <w:sz w:val="18"/>
        </w:rPr>
        <w:br/>
        <w:t>4. Test boundary marks 0 and 100.</w:t>
      </w:r>
      <w:r>
        <w:rPr>
          <w:rFonts w:ascii="Consolas" w:hAnsi="Consolas"/>
          <w:sz w:val="18"/>
        </w:rPr>
        <w:br/>
        <w:t>5. Test invalid negative and greater-than-100 marks; expect ValueError.</w:t>
      </w:r>
      <w:r>
        <w:rPr>
          <w:rFonts w:ascii="Consolas" w:hAnsi="Consolas"/>
          <w:sz w:val="18"/>
        </w:rPr>
        <w:br/>
        <w:t>6. Test non-numeric marks; expect TypeError.</w:t>
      </w:r>
      <w:r>
        <w:rPr>
          <w:rFonts w:ascii="Consolas" w:hAnsi="Consolas"/>
          <w:sz w:val="18"/>
        </w:rPr>
        <w:br/>
        <w:t>7. Test calculate_average and get_result when no marks have been added; expect ValueError.</w:t>
      </w:r>
    </w:p>
    <w:p w14:paraId="3F9784EA" w14:textId="77777777" w:rsidR="000C7F3B" w:rsidRDefault="000C7F3B" w:rsidP="000C7F3B">
      <w:pPr>
        <w:pStyle w:val="Heading2"/>
      </w:pPr>
      <w:r>
        <w:t>AI-Generated Test Cases</w:t>
      </w:r>
    </w:p>
    <w:p w14:paraId="32D2DB40"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class TestStudentResult(unittest.TestCase):</w:t>
      </w:r>
      <w:r>
        <w:rPr>
          <w:rFonts w:ascii="Consolas" w:hAnsi="Consolas"/>
          <w:sz w:val="18"/>
        </w:rPr>
        <w:br/>
        <w:t xml:space="preserve">    def test_pass_result(self):</w:t>
      </w:r>
      <w:r>
        <w:rPr>
          <w:rFonts w:ascii="Consolas" w:hAnsi="Consolas"/>
          <w:sz w:val="18"/>
        </w:rPr>
        <w:br/>
        <w:t xml:space="preserve">        s = StudentResult()</w:t>
      </w:r>
      <w:r>
        <w:rPr>
          <w:rFonts w:ascii="Consolas" w:hAnsi="Consolas"/>
          <w:sz w:val="18"/>
        </w:rPr>
        <w:br/>
        <w:t xml:space="preserve">        for mark in [60, 70, 80]:</w:t>
      </w:r>
      <w:r>
        <w:rPr>
          <w:rFonts w:ascii="Consolas" w:hAnsi="Consolas"/>
          <w:sz w:val="18"/>
        </w:rPr>
        <w:br/>
        <w:t xml:space="preserve">            s.add_marks(mark)</w:t>
      </w:r>
      <w:r>
        <w:rPr>
          <w:rFonts w:ascii="Consolas" w:hAnsi="Consolas"/>
          <w:sz w:val="18"/>
        </w:rPr>
        <w:br/>
        <w:t xml:space="preserve">        self.assertEqual(s.calculate_average(), 70)</w:t>
      </w:r>
      <w:r>
        <w:rPr>
          <w:rFonts w:ascii="Consolas" w:hAnsi="Consolas"/>
          <w:sz w:val="18"/>
        </w:rPr>
        <w:br/>
        <w:t xml:space="preserve">        self.assertEqual(s.get_result(), "Pass")</w:t>
      </w:r>
      <w:r>
        <w:rPr>
          <w:rFonts w:ascii="Consolas" w:hAnsi="Consolas"/>
          <w:sz w:val="18"/>
        </w:rPr>
        <w:br/>
      </w:r>
      <w:r>
        <w:rPr>
          <w:rFonts w:ascii="Consolas" w:hAnsi="Consolas"/>
          <w:sz w:val="18"/>
        </w:rPr>
        <w:br/>
        <w:t xml:space="preserve">    def test_fail_result(self):</w:t>
      </w:r>
      <w:r>
        <w:rPr>
          <w:rFonts w:ascii="Consolas" w:hAnsi="Consolas"/>
          <w:sz w:val="18"/>
        </w:rPr>
        <w:br/>
        <w:t xml:space="preserve">        s = StudentResult()</w:t>
      </w:r>
      <w:r>
        <w:rPr>
          <w:rFonts w:ascii="Consolas" w:hAnsi="Consolas"/>
          <w:sz w:val="18"/>
        </w:rPr>
        <w:br/>
        <w:t xml:space="preserve">        for mark in [30, 35, 40]:</w:t>
      </w:r>
      <w:r>
        <w:rPr>
          <w:rFonts w:ascii="Consolas" w:hAnsi="Consolas"/>
          <w:sz w:val="18"/>
        </w:rPr>
        <w:br/>
        <w:t xml:space="preserve">            s.add_marks(mark)</w:t>
      </w:r>
      <w:r>
        <w:rPr>
          <w:rFonts w:ascii="Consolas" w:hAnsi="Consolas"/>
          <w:sz w:val="18"/>
        </w:rPr>
        <w:br/>
        <w:t xml:space="preserve">        self.assertEqual(s.calculate_average(), 35)</w:t>
      </w:r>
      <w:r>
        <w:rPr>
          <w:rFonts w:ascii="Consolas" w:hAnsi="Consolas"/>
          <w:sz w:val="18"/>
        </w:rPr>
        <w:br/>
        <w:t xml:space="preserve">        self.assertEqual(s.get_result(), "Fail")</w:t>
      </w:r>
      <w:r>
        <w:rPr>
          <w:rFonts w:ascii="Consolas" w:hAnsi="Consolas"/>
          <w:sz w:val="18"/>
        </w:rPr>
        <w:br/>
      </w:r>
      <w:r>
        <w:rPr>
          <w:rFonts w:ascii="Consolas" w:hAnsi="Consolas"/>
          <w:sz w:val="18"/>
        </w:rPr>
        <w:br/>
        <w:t xml:space="preserve">    def test_boundary_pass(self):</w:t>
      </w:r>
      <w:r>
        <w:rPr>
          <w:rFonts w:ascii="Consolas" w:hAnsi="Consolas"/>
          <w:sz w:val="18"/>
        </w:rPr>
        <w:br/>
        <w:t xml:space="preserve">        s = StudentResult()</w:t>
      </w:r>
      <w:r>
        <w:rPr>
          <w:rFonts w:ascii="Consolas" w:hAnsi="Consolas"/>
          <w:sz w:val="18"/>
        </w:rPr>
        <w:br/>
        <w:t xml:space="preserve">        s.add_marks(40)</w:t>
      </w:r>
      <w:r>
        <w:rPr>
          <w:rFonts w:ascii="Consolas" w:hAnsi="Consolas"/>
          <w:sz w:val="18"/>
        </w:rPr>
        <w:br/>
        <w:t xml:space="preserve">        self.assertEqual(s.get_result(), "Pass")</w:t>
      </w:r>
      <w:r>
        <w:rPr>
          <w:rFonts w:ascii="Consolas" w:hAnsi="Consolas"/>
          <w:sz w:val="18"/>
        </w:rPr>
        <w:br/>
      </w:r>
      <w:r>
        <w:rPr>
          <w:rFonts w:ascii="Consolas" w:hAnsi="Consolas"/>
          <w:sz w:val="18"/>
        </w:rPr>
        <w:br/>
        <w:t xml:space="preserve">    def test_boundary_marks(self):</w:t>
      </w:r>
      <w:r>
        <w:rPr>
          <w:rFonts w:ascii="Consolas" w:hAnsi="Consolas"/>
          <w:sz w:val="18"/>
        </w:rPr>
        <w:br/>
        <w:t xml:space="preserve">        s = StudentResult()</w:t>
      </w:r>
      <w:r>
        <w:rPr>
          <w:rFonts w:ascii="Consolas" w:hAnsi="Consolas"/>
          <w:sz w:val="18"/>
        </w:rPr>
        <w:br/>
        <w:t xml:space="preserve">        s.add_marks(0)</w:t>
      </w:r>
      <w:r>
        <w:rPr>
          <w:rFonts w:ascii="Consolas" w:hAnsi="Consolas"/>
          <w:sz w:val="18"/>
        </w:rPr>
        <w:br/>
        <w:t xml:space="preserve">        s.add_marks(100)</w:t>
      </w:r>
      <w:r>
        <w:rPr>
          <w:rFonts w:ascii="Consolas" w:hAnsi="Consolas"/>
          <w:sz w:val="18"/>
        </w:rPr>
        <w:br/>
        <w:t xml:space="preserve">        self.assertEqual(s.calculate_average(), 50)</w:t>
      </w:r>
      <w:r>
        <w:rPr>
          <w:rFonts w:ascii="Consolas" w:hAnsi="Consolas"/>
          <w:sz w:val="18"/>
        </w:rPr>
        <w:br/>
      </w:r>
      <w:r>
        <w:rPr>
          <w:rFonts w:ascii="Consolas" w:hAnsi="Consolas"/>
          <w:sz w:val="18"/>
        </w:rPr>
        <w:br/>
        <w:t xml:space="preserve">    def test_negative_mark(self):</w:t>
      </w:r>
      <w:r>
        <w:rPr>
          <w:rFonts w:ascii="Consolas" w:hAnsi="Consolas"/>
          <w:sz w:val="18"/>
        </w:rPr>
        <w:br/>
        <w:t xml:space="preserve">        s = StudentResult()</w:t>
      </w:r>
      <w:r>
        <w:rPr>
          <w:rFonts w:ascii="Consolas" w:hAnsi="Consolas"/>
          <w:sz w:val="18"/>
        </w:rPr>
        <w:br/>
        <w:t xml:space="preserve">        with self.assertRaises(ValueError):</w:t>
      </w:r>
      <w:r>
        <w:rPr>
          <w:rFonts w:ascii="Consolas" w:hAnsi="Consolas"/>
          <w:sz w:val="18"/>
        </w:rPr>
        <w:br/>
        <w:t xml:space="preserve">            s.add_marks(-10)</w:t>
      </w:r>
      <w:r>
        <w:rPr>
          <w:rFonts w:ascii="Consolas" w:hAnsi="Consolas"/>
          <w:sz w:val="18"/>
        </w:rPr>
        <w:br/>
      </w:r>
      <w:r>
        <w:rPr>
          <w:rFonts w:ascii="Consolas" w:hAnsi="Consolas"/>
          <w:sz w:val="18"/>
        </w:rPr>
        <w:br/>
        <w:t xml:space="preserve">    def test_mark_above_100(self):</w:t>
      </w:r>
      <w:r>
        <w:rPr>
          <w:rFonts w:ascii="Consolas" w:hAnsi="Consolas"/>
          <w:sz w:val="18"/>
        </w:rPr>
        <w:br/>
        <w:t xml:space="preserve">        s = StudentResult()</w:t>
      </w:r>
      <w:r>
        <w:rPr>
          <w:rFonts w:ascii="Consolas" w:hAnsi="Consolas"/>
          <w:sz w:val="18"/>
        </w:rPr>
        <w:br/>
        <w:t xml:space="preserve">        with self.assertRaises(ValueError):</w:t>
      </w:r>
      <w:r>
        <w:rPr>
          <w:rFonts w:ascii="Consolas" w:hAnsi="Consolas"/>
          <w:sz w:val="18"/>
        </w:rPr>
        <w:br/>
        <w:t xml:space="preserve">            s.add_marks(101)</w:t>
      </w:r>
      <w:r>
        <w:rPr>
          <w:rFonts w:ascii="Consolas" w:hAnsi="Consolas"/>
          <w:sz w:val="18"/>
        </w:rPr>
        <w:br/>
      </w:r>
      <w:r>
        <w:rPr>
          <w:rFonts w:ascii="Consolas" w:hAnsi="Consolas"/>
          <w:sz w:val="18"/>
        </w:rPr>
        <w:br/>
        <w:t xml:space="preserve">    def test_non_numeric_mark(self):</w:t>
      </w:r>
      <w:r>
        <w:rPr>
          <w:rFonts w:ascii="Consolas" w:hAnsi="Consolas"/>
          <w:sz w:val="18"/>
        </w:rPr>
        <w:br/>
        <w:t xml:space="preserve">        s = StudentResult()</w:t>
      </w:r>
      <w:r>
        <w:rPr>
          <w:rFonts w:ascii="Consolas" w:hAnsi="Consolas"/>
          <w:sz w:val="18"/>
        </w:rPr>
        <w:br/>
        <w:t xml:space="preserve">        with self.assertRaises(TypeError):</w:t>
      </w:r>
      <w:r>
        <w:rPr>
          <w:rFonts w:ascii="Consolas" w:hAnsi="Consolas"/>
          <w:sz w:val="18"/>
        </w:rPr>
        <w:br/>
        <w:t xml:space="preserve">            s.add_marks("80")</w:t>
      </w:r>
      <w:r>
        <w:rPr>
          <w:rFonts w:ascii="Consolas" w:hAnsi="Consolas"/>
          <w:sz w:val="18"/>
        </w:rPr>
        <w:br/>
      </w:r>
      <w:r>
        <w:rPr>
          <w:rFonts w:ascii="Consolas" w:hAnsi="Consolas"/>
          <w:sz w:val="18"/>
        </w:rPr>
        <w:br/>
        <w:t xml:space="preserve">    def test_average_without_marks(self):</w:t>
      </w:r>
      <w:r>
        <w:rPr>
          <w:rFonts w:ascii="Consolas" w:hAnsi="Consolas"/>
          <w:sz w:val="18"/>
        </w:rPr>
        <w:br/>
        <w:t xml:space="preserve">        s = StudentResult()</w:t>
      </w:r>
      <w:r>
        <w:rPr>
          <w:rFonts w:ascii="Consolas" w:hAnsi="Consolas"/>
          <w:sz w:val="18"/>
        </w:rPr>
        <w:br/>
        <w:t xml:space="preserve">        with self.assertRaises(ValueError):</w:t>
      </w:r>
      <w:r>
        <w:rPr>
          <w:rFonts w:ascii="Consolas" w:hAnsi="Consolas"/>
          <w:sz w:val="18"/>
        </w:rPr>
        <w:br/>
        <w:t xml:space="preserve">            s.calculate_average()</w:t>
      </w:r>
      <w:r>
        <w:rPr>
          <w:rFonts w:ascii="Consolas" w:hAnsi="Consolas"/>
          <w:sz w:val="18"/>
        </w:rPr>
        <w:br/>
      </w:r>
      <w:r>
        <w:rPr>
          <w:rFonts w:ascii="Consolas" w:hAnsi="Consolas"/>
          <w:sz w:val="18"/>
        </w:rPr>
        <w:br/>
        <w:t xml:space="preserve">    def test_result_without_marks(self):</w:t>
      </w:r>
      <w:r>
        <w:rPr>
          <w:rFonts w:ascii="Consolas" w:hAnsi="Consolas"/>
          <w:sz w:val="18"/>
        </w:rPr>
        <w:br/>
      </w:r>
      <w:r>
        <w:rPr>
          <w:rFonts w:ascii="Consolas" w:hAnsi="Consolas"/>
          <w:sz w:val="18"/>
        </w:rPr>
        <w:lastRenderedPageBreak/>
        <w:t xml:space="preserve">        s = StudentResult()</w:t>
      </w:r>
      <w:r>
        <w:rPr>
          <w:rFonts w:ascii="Consolas" w:hAnsi="Consolas"/>
          <w:sz w:val="18"/>
        </w:rPr>
        <w:br/>
        <w:t xml:space="preserve">        with self.assertRaises(ValueError):</w:t>
      </w:r>
      <w:r>
        <w:rPr>
          <w:rFonts w:ascii="Consolas" w:hAnsi="Consolas"/>
          <w:sz w:val="18"/>
        </w:rPr>
        <w:br/>
        <w:t xml:space="preserve">            s.get_result()</w:t>
      </w:r>
      <w:r>
        <w:rPr>
          <w:rFonts w:ascii="Consolas" w:hAnsi="Consolas"/>
          <w:sz w:val="18"/>
        </w:rPr>
        <w:br/>
      </w:r>
    </w:p>
    <w:p w14:paraId="5E3202B6" w14:textId="77777777" w:rsidR="000C7F3B" w:rsidRDefault="000C7F3B" w:rsidP="000C7F3B">
      <w:pPr>
        <w:pStyle w:val="Heading2"/>
      </w:pPr>
      <w:r>
        <w:t>Implementation</w:t>
      </w:r>
    </w:p>
    <w:p w14:paraId="3F9EDF80" w14:textId="77777777" w:rsidR="000C7F3B" w:rsidRDefault="000C7F3B" w:rsidP="000C7F3B">
      <w:pPr>
        <w:pStyle w:val="NoSpacing"/>
      </w:pPr>
      <w:r>
        <w:rPr>
          <w:rFonts w:ascii="Consolas" w:hAnsi="Consolas"/>
          <w:sz w:val="18"/>
        </w:rPr>
        <w:t>class StudentResult:</w:t>
      </w:r>
      <w:r>
        <w:rPr>
          <w:rFonts w:ascii="Consolas" w:hAnsi="Consolas"/>
          <w:sz w:val="18"/>
        </w:rPr>
        <w:br/>
        <w:t xml:space="preserve">    def __init__(self):</w:t>
      </w:r>
      <w:r>
        <w:rPr>
          <w:rFonts w:ascii="Consolas" w:hAnsi="Consolas"/>
          <w:sz w:val="18"/>
        </w:rPr>
        <w:br/>
        <w:t xml:space="preserve">        self.marks = []</w:t>
      </w:r>
      <w:r>
        <w:rPr>
          <w:rFonts w:ascii="Consolas" w:hAnsi="Consolas"/>
          <w:sz w:val="18"/>
        </w:rPr>
        <w:br/>
      </w:r>
      <w:r>
        <w:rPr>
          <w:rFonts w:ascii="Consolas" w:hAnsi="Consolas"/>
          <w:sz w:val="18"/>
        </w:rPr>
        <w:br/>
        <w:t xml:space="preserve">    def add_marks(self, mark):</w:t>
      </w:r>
      <w:r>
        <w:rPr>
          <w:rFonts w:ascii="Consolas" w:hAnsi="Consolas"/>
          <w:sz w:val="18"/>
        </w:rPr>
        <w:br/>
        <w:t xml:space="preserve">        if isinstance(mark, bool) or not isinstance(mark, (int, float)):</w:t>
      </w:r>
      <w:r>
        <w:rPr>
          <w:rFonts w:ascii="Consolas" w:hAnsi="Consolas"/>
          <w:sz w:val="18"/>
        </w:rPr>
        <w:br/>
        <w:t xml:space="preserve">            raise TypeError("Mark must be numeric")</w:t>
      </w:r>
      <w:r>
        <w:rPr>
          <w:rFonts w:ascii="Consolas" w:hAnsi="Consolas"/>
          <w:sz w:val="18"/>
        </w:rPr>
        <w:br/>
        <w:t xml:space="preserve">        if mark &lt; 0 or mark &gt; 100:</w:t>
      </w:r>
      <w:r>
        <w:rPr>
          <w:rFonts w:ascii="Consolas" w:hAnsi="Consolas"/>
          <w:sz w:val="18"/>
        </w:rPr>
        <w:br/>
        <w:t xml:space="preserve">            raise ValueError("Mark must be between 0 and 100")</w:t>
      </w:r>
      <w:r>
        <w:rPr>
          <w:rFonts w:ascii="Consolas" w:hAnsi="Consolas"/>
          <w:sz w:val="18"/>
        </w:rPr>
        <w:br/>
        <w:t xml:space="preserve">        self.marks.append(mark)</w:t>
      </w:r>
      <w:r>
        <w:rPr>
          <w:rFonts w:ascii="Consolas" w:hAnsi="Consolas"/>
          <w:sz w:val="18"/>
        </w:rPr>
        <w:br/>
      </w:r>
      <w:r>
        <w:rPr>
          <w:rFonts w:ascii="Consolas" w:hAnsi="Consolas"/>
          <w:sz w:val="18"/>
        </w:rPr>
        <w:br/>
        <w:t xml:space="preserve">    def calculate_average(self):</w:t>
      </w:r>
      <w:r>
        <w:rPr>
          <w:rFonts w:ascii="Consolas" w:hAnsi="Consolas"/>
          <w:sz w:val="18"/>
        </w:rPr>
        <w:br/>
        <w:t xml:space="preserve">        if not self.marks:</w:t>
      </w:r>
      <w:r>
        <w:rPr>
          <w:rFonts w:ascii="Consolas" w:hAnsi="Consolas"/>
          <w:sz w:val="18"/>
        </w:rPr>
        <w:br/>
        <w:t xml:space="preserve">            raise ValueError("No marks available")</w:t>
      </w:r>
      <w:r>
        <w:rPr>
          <w:rFonts w:ascii="Consolas" w:hAnsi="Consolas"/>
          <w:sz w:val="18"/>
        </w:rPr>
        <w:br/>
        <w:t xml:space="preserve">        return sum(self.marks) / len(self.marks)</w:t>
      </w:r>
      <w:r>
        <w:rPr>
          <w:rFonts w:ascii="Consolas" w:hAnsi="Consolas"/>
          <w:sz w:val="18"/>
        </w:rPr>
        <w:br/>
      </w:r>
      <w:r>
        <w:rPr>
          <w:rFonts w:ascii="Consolas" w:hAnsi="Consolas"/>
          <w:sz w:val="18"/>
        </w:rPr>
        <w:br/>
        <w:t xml:space="preserve">    def get_result(self):</w:t>
      </w:r>
      <w:r>
        <w:rPr>
          <w:rFonts w:ascii="Consolas" w:hAnsi="Consolas"/>
          <w:sz w:val="18"/>
        </w:rPr>
        <w:br/>
        <w:t xml:space="preserve">        average = self.calculate_average()</w:t>
      </w:r>
      <w:r>
        <w:rPr>
          <w:rFonts w:ascii="Consolas" w:hAnsi="Consolas"/>
          <w:sz w:val="18"/>
        </w:rPr>
        <w:br/>
        <w:t xml:space="preserve">        return "Pass" if average &gt;= 40 else "Fail"</w:t>
      </w:r>
      <w:r>
        <w:rPr>
          <w:rFonts w:ascii="Consolas" w:hAnsi="Consolas"/>
          <w:sz w:val="18"/>
        </w:rPr>
        <w:br/>
      </w:r>
    </w:p>
    <w:p w14:paraId="4CF1141B" w14:textId="77777777" w:rsidR="000C7F3B" w:rsidRDefault="000C7F3B" w:rsidP="000C7F3B">
      <w:pPr>
        <w:pStyle w:val="Heading2"/>
      </w:pPr>
      <w:r>
        <w:t>Code Explanation</w:t>
      </w:r>
    </w:p>
    <w:p w14:paraId="579D2B25" w14:textId="77777777" w:rsidR="000C7F3B" w:rsidRDefault="000C7F3B" w:rsidP="000C7F3B">
      <w:pPr>
        <w:pStyle w:val="ListBullet"/>
        <w:tabs>
          <w:tab w:val="num" w:pos="360"/>
        </w:tabs>
        <w:ind w:left="360" w:hanging="360"/>
      </w:pPr>
      <w:r>
        <w:t>The constructor creates an empty marks list.</w:t>
      </w:r>
    </w:p>
    <w:p w14:paraId="438D1464" w14:textId="77777777" w:rsidR="000C7F3B" w:rsidRDefault="000C7F3B" w:rsidP="000C7F3B">
      <w:pPr>
        <w:pStyle w:val="ListBullet"/>
        <w:tabs>
          <w:tab w:val="num" w:pos="360"/>
        </w:tabs>
        <w:ind w:left="360" w:hanging="360"/>
      </w:pPr>
      <w:r>
        <w:t>add_marks() validates the type and range before adding a mark.</w:t>
      </w:r>
    </w:p>
    <w:p w14:paraId="16541407" w14:textId="77777777" w:rsidR="000C7F3B" w:rsidRDefault="000C7F3B" w:rsidP="000C7F3B">
      <w:pPr>
        <w:pStyle w:val="ListBullet"/>
        <w:tabs>
          <w:tab w:val="num" w:pos="360"/>
        </w:tabs>
        <w:ind w:left="360" w:hanging="360"/>
      </w:pPr>
      <w:r>
        <w:t>Marks outside 0–100 raise ValueError.</w:t>
      </w:r>
    </w:p>
    <w:p w14:paraId="3290FFE6" w14:textId="77777777" w:rsidR="000C7F3B" w:rsidRDefault="000C7F3B" w:rsidP="000C7F3B">
      <w:pPr>
        <w:pStyle w:val="ListBullet"/>
        <w:tabs>
          <w:tab w:val="num" w:pos="360"/>
        </w:tabs>
        <w:ind w:left="360" w:hanging="360"/>
      </w:pPr>
      <w:r>
        <w:t>calculate_average() prevents division by zero by raising ValueError when no marks exist.</w:t>
      </w:r>
    </w:p>
    <w:p w14:paraId="7FB5EC99" w14:textId="77777777" w:rsidR="000C7F3B" w:rsidRDefault="000C7F3B" w:rsidP="000C7F3B">
      <w:pPr>
        <w:pStyle w:val="ListBullet"/>
        <w:tabs>
          <w:tab w:val="num" w:pos="360"/>
        </w:tabs>
        <w:ind w:left="360" w:hanging="360"/>
      </w:pPr>
      <w:r>
        <w:t>get_result() calculates the average and returns Pass when the average is at least 40; otherwise it returns Fail.</w:t>
      </w:r>
    </w:p>
    <w:p w14:paraId="0142A5D1" w14:textId="77777777" w:rsidR="000C7F3B" w:rsidRDefault="000C7F3B" w:rsidP="000C7F3B">
      <w:pPr>
        <w:pStyle w:val="Heading2"/>
      </w:pPr>
      <w:r>
        <w:t>Expected Output</w:t>
      </w:r>
    </w:p>
    <w:p w14:paraId="74DFFCB1" w14:textId="77777777" w:rsidR="000C7F3B" w:rsidRDefault="000C7F3B" w:rsidP="000C7F3B">
      <w:pPr>
        <w:pStyle w:val="NoSpacing"/>
      </w:pPr>
      <w:r>
        <w:rPr>
          <w:rFonts w:ascii="Consolas" w:hAnsi="Consolas"/>
          <w:sz w:val="18"/>
        </w:rPr>
        <w:t>---------</w:t>
      </w:r>
      <w:r>
        <w:rPr>
          <w:rFonts w:ascii="Consolas" w:hAnsi="Consolas"/>
          <w:sz w:val="18"/>
        </w:rPr>
        <w:br/>
        <w:t>Ran 9 tests in &lt;time&gt;</w:t>
      </w:r>
      <w:r>
        <w:rPr>
          <w:rFonts w:ascii="Consolas" w:hAnsi="Consolas"/>
          <w:sz w:val="18"/>
        </w:rPr>
        <w:br/>
      </w:r>
      <w:r>
        <w:rPr>
          <w:rFonts w:ascii="Consolas" w:hAnsi="Consolas"/>
          <w:sz w:val="18"/>
        </w:rPr>
        <w:br/>
        <w:t>OK</w:t>
      </w:r>
    </w:p>
    <w:p w14:paraId="4FEE143A" w14:textId="77777777" w:rsidR="000C7F3B" w:rsidRDefault="000C7F3B" w:rsidP="000C7F3B">
      <w:r>
        <w:t>Result: All Task 4 tests pass.</w:t>
      </w:r>
    </w:p>
    <w:p w14:paraId="7B8AD919" w14:textId="77777777" w:rsidR="000C7F3B" w:rsidRDefault="000C7F3B" w:rsidP="000C7F3B">
      <w:pPr>
        <w:pStyle w:val="Heading1"/>
      </w:pPr>
      <w:r>
        <w:t>7. Task 5 – Username Validator</w:t>
      </w:r>
    </w:p>
    <w:p w14:paraId="18B780BB" w14:textId="77777777" w:rsidR="000C7F3B" w:rsidRDefault="000C7F3B" w:rsidP="000C7F3B">
      <w:r>
        <w:t>Function: is_valid_username(username)</w:t>
      </w:r>
    </w:p>
    <w:p w14:paraId="52D24818" w14:textId="77777777" w:rsidR="000C7F3B" w:rsidRDefault="000C7F3B" w:rsidP="000C7F3B">
      <w:r>
        <w:t>Requirements: Minimum 5 characters, no spaces, and only alphanumeric characters.</w:t>
      </w:r>
    </w:p>
    <w:p w14:paraId="6824A977" w14:textId="77777777" w:rsidR="000C7F3B" w:rsidRDefault="000C7F3B" w:rsidP="000C7F3B">
      <w:pPr>
        <w:pStyle w:val="Heading2"/>
      </w:pPr>
      <w:r>
        <w:lastRenderedPageBreak/>
        <w:t>AI Prompt Used</w:t>
      </w:r>
    </w:p>
    <w:p w14:paraId="618637E2" w14:textId="77777777" w:rsidR="000C7F3B" w:rsidRDefault="000C7F3B" w:rsidP="000C7F3B">
      <w:pPr>
        <w:pStyle w:val="NoSpacing"/>
      </w:pPr>
      <w:r>
        <w:rPr>
          <w:rFonts w:ascii="Consolas" w:hAnsi="Consolas"/>
          <w:sz w:val="18"/>
        </w:rPr>
        <w:t>Generate unittest test cases for is_valid_username(username).</w:t>
      </w:r>
      <w:r>
        <w:rPr>
          <w:rFonts w:ascii="Consolas" w:hAnsi="Consolas"/>
          <w:sz w:val="18"/>
        </w:rPr>
        <w:br/>
        <w:t>Rules:</w:t>
      </w:r>
      <w:r>
        <w:rPr>
          <w:rFonts w:ascii="Consolas" w:hAnsi="Consolas"/>
          <w:sz w:val="18"/>
        </w:rPr>
        <w:br/>
        <w:t>1. Minimum length is 5 characters.</w:t>
      </w:r>
      <w:r>
        <w:rPr>
          <w:rFonts w:ascii="Consolas" w:hAnsi="Consolas"/>
          <w:sz w:val="18"/>
        </w:rPr>
        <w:br/>
        <w:t>2. Only letters and numbers are allowed.</w:t>
      </w:r>
      <w:r>
        <w:rPr>
          <w:rFonts w:ascii="Consolas" w:hAnsi="Consolas"/>
          <w:sz w:val="18"/>
        </w:rPr>
        <w:br/>
        <w:t>3. Spaces are not allowed.</w:t>
      </w:r>
      <w:r>
        <w:rPr>
          <w:rFonts w:ascii="Consolas" w:hAnsi="Consolas"/>
          <w:sz w:val="18"/>
        </w:rPr>
        <w:br/>
        <w:t>4. Test valid usernames.</w:t>
      </w:r>
      <w:r>
        <w:rPr>
          <w:rFonts w:ascii="Consolas" w:hAnsi="Consolas"/>
          <w:sz w:val="18"/>
        </w:rPr>
        <w:br/>
        <w:t>5. Test usernames shorter than 5 characters.</w:t>
      </w:r>
      <w:r>
        <w:rPr>
          <w:rFonts w:ascii="Consolas" w:hAnsi="Consolas"/>
          <w:sz w:val="18"/>
        </w:rPr>
        <w:br/>
        <w:t>6. Test usernames containing spaces.</w:t>
      </w:r>
      <w:r>
        <w:rPr>
          <w:rFonts w:ascii="Consolas" w:hAnsi="Consolas"/>
          <w:sz w:val="18"/>
        </w:rPr>
        <w:br/>
        <w:t>7. Test usernames containing special characters.</w:t>
      </w:r>
      <w:r>
        <w:rPr>
          <w:rFonts w:ascii="Consolas" w:hAnsi="Consolas"/>
          <w:sz w:val="18"/>
        </w:rPr>
        <w:br/>
        <w:t>8. Test empty string and non-string input; return False safely instead of raising an exception.</w:t>
      </w:r>
    </w:p>
    <w:p w14:paraId="751ACA64" w14:textId="77777777" w:rsidR="000C7F3B" w:rsidRDefault="000C7F3B" w:rsidP="000C7F3B">
      <w:pPr>
        <w:pStyle w:val="Heading2"/>
      </w:pPr>
      <w:r>
        <w:t>AI-Generated Test Cases</w:t>
      </w:r>
    </w:p>
    <w:p w14:paraId="1FD350BF"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class TestUsernameValidator(unittest.TestCase):</w:t>
      </w:r>
      <w:r>
        <w:rPr>
          <w:rFonts w:ascii="Consolas" w:hAnsi="Consolas"/>
          <w:sz w:val="18"/>
        </w:rPr>
        <w:br/>
        <w:t xml:space="preserve">    def test_valid_username(self):</w:t>
      </w:r>
      <w:r>
        <w:rPr>
          <w:rFonts w:ascii="Consolas" w:hAnsi="Consolas"/>
          <w:sz w:val="18"/>
        </w:rPr>
        <w:br/>
        <w:t xml:space="preserve">        self.assertTrue(is_valid_username("user01"))</w:t>
      </w:r>
      <w:r>
        <w:rPr>
          <w:rFonts w:ascii="Consolas" w:hAnsi="Consolas"/>
          <w:sz w:val="18"/>
        </w:rPr>
        <w:br/>
      </w:r>
      <w:r>
        <w:rPr>
          <w:rFonts w:ascii="Consolas" w:hAnsi="Consolas"/>
          <w:sz w:val="18"/>
        </w:rPr>
        <w:br/>
        <w:t xml:space="preserve">    def test_short_username(self):</w:t>
      </w:r>
      <w:r>
        <w:rPr>
          <w:rFonts w:ascii="Consolas" w:hAnsi="Consolas"/>
          <w:sz w:val="18"/>
        </w:rPr>
        <w:br/>
        <w:t xml:space="preserve">        self.assertFalse(is_valid_username("ai"))</w:t>
      </w:r>
      <w:r>
        <w:rPr>
          <w:rFonts w:ascii="Consolas" w:hAnsi="Consolas"/>
          <w:sz w:val="18"/>
        </w:rPr>
        <w:br/>
      </w:r>
      <w:r>
        <w:rPr>
          <w:rFonts w:ascii="Consolas" w:hAnsi="Consolas"/>
          <w:sz w:val="18"/>
        </w:rPr>
        <w:br/>
        <w:t xml:space="preserve">    def test_space_in_username(self):</w:t>
      </w:r>
      <w:r>
        <w:rPr>
          <w:rFonts w:ascii="Consolas" w:hAnsi="Consolas"/>
          <w:sz w:val="18"/>
        </w:rPr>
        <w:br/>
        <w:t xml:space="preserve">        self.assertFalse(is_valid_username("user name"))</w:t>
      </w:r>
      <w:r>
        <w:rPr>
          <w:rFonts w:ascii="Consolas" w:hAnsi="Consolas"/>
          <w:sz w:val="18"/>
        </w:rPr>
        <w:br/>
      </w:r>
      <w:r>
        <w:rPr>
          <w:rFonts w:ascii="Consolas" w:hAnsi="Consolas"/>
          <w:sz w:val="18"/>
        </w:rPr>
        <w:br/>
        <w:t xml:space="preserve">    def test_special_character(self):</w:t>
      </w:r>
      <w:r>
        <w:rPr>
          <w:rFonts w:ascii="Consolas" w:hAnsi="Consolas"/>
          <w:sz w:val="18"/>
        </w:rPr>
        <w:br/>
        <w:t xml:space="preserve">        self.assertFalse(is_valid_username("user@123"))</w:t>
      </w:r>
      <w:r>
        <w:rPr>
          <w:rFonts w:ascii="Consolas" w:hAnsi="Consolas"/>
          <w:sz w:val="18"/>
        </w:rPr>
        <w:br/>
      </w:r>
      <w:r>
        <w:rPr>
          <w:rFonts w:ascii="Consolas" w:hAnsi="Consolas"/>
          <w:sz w:val="18"/>
        </w:rPr>
        <w:br/>
        <w:t xml:space="preserve">    def test_empty_username(self):</w:t>
      </w:r>
      <w:r>
        <w:rPr>
          <w:rFonts w:ascii="Consolas" w:hAnsi="Consolas"/>
          <w:sz w:val="18"/>
        </w:rPr>
        <w:br/>
        <w:t xml:space="preserve">        self.assertFalse(is_valid_username(""))</w:t>
      </w:r>
      <w:r>
        <w:rPr>
          <w:rFonts w:ascii="Consolas" w:hAnsi="Consolas"/>
          <w:sz w:val="18"/>
        </w:rPr>
        <w:br/>
      </w:r>
      <w:r>
        <w:rPr>
          <w:rFonts w:ascii="Consolas" w:hAnsi="Consolas"/>
          <w:sz w:val="18"/>
        </w:rPr>
        <w:br/>
        <w:t xml:space="preserve">    def test_exact_minimum_length(self):</w:t>
      </w:r>
      <w:r>
        <w:rPr>
          <w:rFonts w:ascii="Consolas" w:hAnsi="Consolas"/>
          <w:sz w:val="18"/>
        </w:rPr>
        <w:br/>
        <w:t xml:space="preserve">        self.assertTrue(is_valid_username("abc12"))</w:t>
      </w:r>
      <w:r>
        <w:rPr>
          <w:rFonts w:ascii="Consolas" w:hAnsi="Consolas"/>
          <w:sz w:val="18"/>
        </w:rPr>
        <w:br/>
      </w:r>
      <w:r>
        <w:rPr>
          <w:rFonts w:ascii="Consolas" w:hAnsi="Consolas"/>
          <w:sz w:val="18"/>
        </w:rPr>
        <w:br/>
        <w:t xml:space="preserve">    def test_non_string_input(self):</w:t>
      </w:r>
      <w:r>
        <w:rPr>
          <w:rFonts w:ascii="Consolas" w:hAnsi="Consolas"/>
          <w:sz w:val="18"/>
        </w:rPr>
        <w:br/>
        <w:t xml:space="preserve">        self.assertFalse(is_valid_username(12345))</w:t>
      </w:r>
      <w:r>
        <w:rPr>
          <w:rFonts w:ascii="Consolas" w:hAnsi="Consolas"/>
          <w:sz w:val="18"/>
        </w:rPr>
        <w:br/>
      </w:r>
    </w:p>
    <w:p w14:paraId="08CD70F4" w14:textId="77777777" w:rsidR="000C7F3B" w:rsidRDefault="000C7F3B" w:rsidP="000C7F3B">
      <w:pPr>
        <w:pStyle w:val="Heading2"/>
      </w:pPr>
      <w:r>
        <w:t>Implementation</w:t>
      </w:r>
    </w:p>
    <w:p w14:paraId="4C72F1A5" w14:textId="77777777" w:rsidR="000C7F3B" w:rsidRDefault="000C7F3B" w:rsidP="000C7F3B">
      <w:pPr>
        <w:pStyle w:val="NoSpacing"/>
      </w:pPr>
      <w:r>
        <w:rPr>
          <w:rFonts w:ascii="Consolas" w:hAnsi="Consolas"/>
          <w:sz w:val="18"/>
        </w:rPr>
        <w:t>def is_valid_username(username):</w:t>
      </w:r>
      <w:r>
        <w:rPr>
          <w:rFonts w:ascii="Consolas" w:hAnsi="Consolas"/>
          <w:sz w:val="18"/>
        </w:rPr>
        <w:br/>
        <w:t xml:space="preserve">    if not isinstance(username, str):</w:t>
      </w:r>
      <w:r>
        <w:rPr>
          <w:rFonts w:ascii="Consolas" w:hAnsi="Consolas"/>
          <w:sz w:val="18"/>
        </w:rPr>
        <w:br/>
        <w:t xml:space="preserve">        return False</w:t>
      </w:r>
      <w:r>
        <w:rPr>
          <w:rFonts w:ascii="Consolas" w:hAnsi="Consolas"/>
          <w:sz w:val="18"/>
        </w:rPr>
        <w:br/>
        <w:t xml:space="preserve">    return len(username) &gt;= 5 and username.isalnum()</w:t>
      </w:r>
      <w:r>
        <w:rPr>
          <w:rFonts w:ascii="Consolas" w:hAnsi="Consolas"/>
          <w:sz w:val="18"/>
        </w:rPr>
        <w:br/>
      </w:r>
    </w:p>
    <w:p w14:paraId="70AD18D6" w14:textId="77777777" w:rsidR="000C7F3B" w:rsidRDefault="000C7F3B" w:rsidP="000C7F3B">
      <w:pPr>
        <w:pStyle w:val="Heading2"/>
      </w:pPr>
      <w:r>
        <w:t>Code Explanation</w:t>
      </w:r>
    </w:p>
    <w:p w14:paraId="3B9EB80A" w14:textId="77777777" w:rsidR="000C7F3B" w:rsidRDefault="000C7F3B" w:rsidP="000C7F3B">
      <w:pPr>
        <w:pStyle w:val="ListBullet"/>
        <w:tabs>
          <w:tab w:val="num" w:pos="360"/>
        </w:tabs>
        <w:ind w:left="360" w:hanging="360"/>
      </w:pPr>
      <w:r>
        <w:t>Non-string input returns False as safe handling.</w:t>
      </w:r>
    </w:p>
    <w:p w14:paraId="5307197E" w14:textId="77777777" w:rsidR="000C7F3B" w:rsidRDefault="000C7F3B" w:rsidP="000C7F3B">
      <w:pPr>
        <w:pStyle w:val="ListBullet"/>
        <w:tabs>
          <w:tab w:val="num" w:pos="360"/>
        </w:tabs>
        <w:ind w:left="360" w:hanging="360"/>
      </w:pPr>
      <w:r>
        <w:t>len(username) &gt;= 5 enforces the minimum length.</w:t>
      </w:r>
    </w:p>
    <w:p w14:paraId="5269EA03" w14:textId="77777777" w:rsidR="000C7F3B" w:rsidRDefault="000C7F3B" w:rsidP="000C7F3B">
      <w:pPr>
        <w:pStyle w:val="ListBullet"/>
        <w:tabs>
          <w:tab w:val="num" w:pos="360"/>
        </w:tabs>
        <w:ind w:left="360" w:hanging="360"/>
      </w:pPr>
      <w:r>
        <w:t>isalnum() ensures every character is a letter or number.</w:t>
      </w:r>
    </w:p>
    <w:p w14:paraId="44435CDE" w14:textId="77777777" w:rsidR="000C7F3B" w:rsidRDefault="000C7F3B" w:rsidP="000C7F3B">
      <w:pPr>
        <w:pStyle w:val="ListBullet"/>
        <w:tabs>
          <w:tab w:val="num" w:pos="360"/>
        </w:tabs>
        <w:ind w:left="360" w:hanging="360"/>
      </w:pPr>
      <w:r>
        <w:t>Because spaces and symbols are not alphanumeric, they are automatically rejected.</w:t>
      </w:r>
    </w:p>
    <w:p w14:paraId="674E7A13" w14:textId="77777777" w:rsidR="000C7F3B" w:rsidRDefault="000C7F3B" w:rsidP="000C7F3B">
      <w:pPr>
        <w:pStyle w:val="Heading2"/>
      </w:pPr>
      <w:r>
        <w:lastRenderedPageBreak/>
        <w:t>Expected Output</w:t>
      </w:r>
    </w:p>
    <w:p w14:paraId="48AE2B67" w14:textId="77777777" w:rsidR="000C7F3B" w:rsidRDefault="000C7F3B" w:rsidP="000C7F3B">
      <w:pPr>
        <w:pStyle w:val="NoSpacing"/>
      </w:pPr>
      <w:r>
        <w:rPr>
          <w:rFonts w:ascii="Consolas" w:hAnsi="Consolas"/>
          <w:sz w:val="18"/>
        </w:rPr>
        <w:t>-------</w:t>
      </w:r>
      <w:r>
        <w:rPr>
          <w:rFonts w:ascii="Consolas" w:hAnsi="Consolas"/>
          <w:sz w:val="18"/>
        </w:rPr>
        <w:br/>
        <w:t>Ran 7 tests in &lt;time&gt;</w:t>
      </w:r>
      <w:r>
        <w:rPr>
          <w:rFonts w:ascii="Consolas" w:hAnsi="Consolas"/>
          <w:sz w:val="18"/>
        </w:rPr>
        <w:br/>
      </w:r>
      <w:r>
        <w:rPr>
          <w:rFonts w:ascii="Consolas" w:hAnsi="Consolas"/>
          <w:sz w:val="18"/>
        </w:rPr>
        <w:br/>
        <w:t>OK</w:t>
      </w:r>
    </w:p>
    <w:p w14:paraId="5CC3FBF6" w14:textId="77777777" w:rsidR="000C7F3B" w:rsidRDefault="000C7F3B" w:rsidP="000C7F3B">
      <w:r>
        <w:t>Result: All Task 5 tests pass.</w:t>
      </w:r>
    </w:p>
    <w:p w14:paraId="65A5FBA2" w14:textId="77777777" w:rsidR="000C7F3B" w:rsidRDefault="000C7F3B" w:rsidP="000C7F3B">
      <w:pPr>
        <w:pStyle w:val="Heading1"/>
      </w:pPr>
      <w:r>
        <w:t>8. Combined Test Execution</w:t>
      </w:r>
    </w:p>
    <w:p w14:paraId="2BB36BF1" w14:textId="77777777" w:rsidR="000C7F3B" w:rsidRDefault="000C7F3B" w:rsidP="000C7F3B">
      <w:r>
        <w:t>The following single Python file can be used to run all five tasks together.</w:t>
      </w:r>
    </w:p>
    <w:p w14:paraId="1D40BA38" w14:textId="77777777" w:rsidR="000C7F3B" w:rsidRDefault="000C7F3B" w:rsidP="000C7F3B">
      <w:pPr>
        <w:pStyle w:val="NoSpacing"/>
      </w:pPr>
      <w:r>
        <w:rPr>
          <w:rFonts w:ascii="Consolas" w:hAnsi="Consolas"/>
          <w:sz w:val="18"/>
        </w:rPr>
        <w:t>import unittest</w:t>
      </w:r>
      <w:r>
        <w:rPr>
          <w:rFonts w:ascii="Consolas" w:hAnsi="Consolas"/>
          <w:sz w:val="18"/>
        </w:rPr>
        <w:br/>
      </w:r>
      <w:r>
        <w:rPr>
          <w:rFonts w:ascii="Consolas" w:hAnsi="Consolas"/>
          <w:sz w:val="18"/>
        </w:rPr>
        <w:br/>
        <w:t># Paste the implementations for Tasks 1–5 here.</w:t>
      </w:r>
      <w:r>
        <w:rPr>
          <w:rFonts w:ascii="Consolas" w:hAnsi="Consolas"/>
          <w:sz w:val="18"/>
        </w:rPr>
        <w:br/>
        <w:t># Paste the five unittest classes here.</w:t>
      </w:r>
      <w:r>
        <w:rPr>
          <w:rFonts w:ascii="Consolas" w:hAnsi="Consolas"/>
          <w:sz w:val="18"/>
        </w:rPr>
        <w:br/>
      </w:r>
      <w:r>
        <w:rPr>
          <w:rFonts w:ascii="Consolas" w:hAnsi="Consolas"/>
          <w:sz w:val="18"/>
        </w:rPr>
        <w:br/>
        <w:t>if __name__ == "__main__":</w:t>
      </w:r>
      <w:r>
        <w:rPr>
          <w:rFonts w:ascii="Consolas" w:hAnsi="Consolas"/>
          <w:sz w:val="18"/>
        </w:rPr>
        <w:br/>
        <w:t xml:space="preserve">    unittest.main()</w:t>
      </w:r>
      <w:r>
        <w:rPr>
          <w:rFonts w:ascii="Consolas" w:hAnsi="Consolas"/>
          <w:sz w:val="18"/>
        </w:rPr>
        <w:br/>
      </w:r>
    </w:p>
    <w:p w14:paraId="5734BCA0" w14:textId="77777777" w:rsidR="000C7F3B" w:rsidRDefault="000C7F3B" w:rsidP="000C7F3B">
      <w:pPr>
        <w:pStyle w:val="Heading2"/>
      </w:pPr>
      <w:r>
        <w:t>Expected Combined Output</w:t>
      </w:r>
    </w:p>
    <w:p w14:paraId="1D352E81" w14:textId="77777777" w:rsidR="000C7F3B" w:rsidRDefault="000C7F3B" w:rsidP="000C7F3B">
      <w:pPr>
        <w:pStyle w:val="NoSpacing"/>
      </w:pPr>
      <w:r>
        <w:rPr>
          <w:rFonts w:ascii="Consolas" w:hAnsi="Consolas"/>
          <w:sz w:val="18"/>
        </w:rPr>
        <w:t>.......................................</w:t>
      </w:r>
      <w:r>
        <w:rPr>
          <w:rFonts w:ascii="Consolas" w:hAnsi="Consolas"/>
          <w:sz w:val="18"/>
        </w:rPr>
        <w:br/>
        <w:t>Ran 37 tests in &lt;time&gt;</w:t>
      </w:r>
      <w:r>
        <w:rPr>
          <w:rFonts w:ascii="Consolas" w:hAnsi="Consolas"/>
          <w:sz w:val="18"/>
        </w:rPr>
        <w:br/>
      </w:r>
      <w:r>
        <w:rPr>
          <w:rFonts w:ascii="Consolas" w:hAnsi="Consolas"/>
          <w:sz w:val="18"/>
        </w:rPr>
        <w:br/>
        <w:t>OK</w:t>
      </w:r>
    </w:p>
    <w:p w14:paraId="1C45BF51" w14:textId="77777777" w:rsidR="000C7F3B" w:rsidRDefault="000C7F3B" w:rsidP="000C7F3B">
      <w:r>
        <w:t>Total expected tests: 7 + 8 + 6 + 9 + 7 = 37. All tests should pass.</w:t>
      </w:r>
    </w:p>
    <w:p w14:paraId="3AC93F99" w14:textId="77777777" w:rsidR="000C7F3B" w:rsidRDefault="000C7F3B" w:rsidP="000C7F3B">
      <w:pPr>
        <w:pStyle w:val="Heading1"/>
      </w:pPr>
      <w:r>
        <w:t>9. Test Coverage and Analysis</w:t>
      </w:r>
    </w:p>
    <w:tbl>
      <w:tblPr>
        <w:tblStyle w:val="TableGrid"/>
        <w:tblW w:w="0" w:type="auto"/>
        <w:tblLook w:val="04A0" w:firstRow="1" w:lastRow="0" w:firstColumn="1" w:lastColumn="0" w:noHBand="0" w:noVBand="1"/>
      </w:tblPr>
      <w:tblGrid>
        <w:gridCol w:w="2157"/>
        <w:gridCol w:w="2155"/>
        <w:gridCol w:w="2158"/>
        <w:gridCol w:w="2160"/>
      </w:tblGrid>
      <w:tr w:rsidR="000C7F3B" w14:paraId="108A1C38" w14:textId="77777777" w:rsidTr="00DF5698">
        <w:tc>
          <w:tcPr>
            <w:tcW w:w="2160" w:type="dxa"/>
          </w:tcPr>
          <w:p w14:paraId="55999AC3" w14:textId="77777777" w:rsidR="000C7F3B" w:rsidRDefault="000C7F3B" w:rsidP="00DF5698">
            <w:r>
              <w:t>Task</w:t>
            </w:r>
          </w:p>
        </w:tc>
        <w:tc>
          <w:tcPr>
            <w:tcW w:w="2160" w:type="dxa"/>
          </w:tcPr>
          <w:p w14:paraId="00D2FDF1" w14:textId="77777777" w:rsidR="000C7F3B" w:rsidRDefault="000C7F3B" w:rsidP="00DF5698">
            <w:r>
              <w:t>Tests</w:t>
            </w:r>
          </w:p>
        </w:tc>
        <w:tc>
          <w:tcPr>
            <w:tcW w:w="2160" w:type="dxa"/>
          </w:tcPr>
          <w:p w14:paraId="3964A486" w14:textId="77777777" w:rsidR="000C7F3B" w:rsidRDefault="000C7F3B" w:rsidP="00DF5698">
            <w:r>
              <w:t>Important Cases</w:t>
            </w:r>
          </w:p>
        </w:tc>
        <w:tc>
          <w:tcPr>
            <w:tcW w:w="2160" w:type="dxa"/>
          </w:tcPr>
          <w:p w14:paraId="65087555" w14:textId="77777777" w:rsidR="000C7F3B" w:rsidRDefault="000C7F3B" w:rsidP="00DF5698">
            <w:r>
              <w:t>Validation</w:t>
            </w:r>
          </w:p>
        </w:tc>
      </w:tr>
      <w:tr w:rsidR="000C7F3B" w14:paraId="65A6B8CF" w14:textId="77777777" w:rsidTr="00DF5698">
        <w:tc>
          <w:tcPr>
            <w:tcW w:w="2160" w:type="dxa"/>
          </w:tcPr>
          <w:p w14:paraId="1D6937C2" w14:textId="77777777" w:rsidR="000C7F3B" w:rsidRDefault="000C7F3B" w:rsidP="00DF5698">
            <w:r>
              <w:t>1. Even/Odd</w:t>
            </w:r>
          </w:p>
        </w:tc>
        <w:tc>
          <w:tcPr>
            <w:tcW w:w="2160" w:type="dxa"/>
          </w:tcPr>
          <w:p w14:paraId="688CD5C8" w14:textId="77777777" w:rsidR="000C7F3B" w:rsidRDefault="000C7F3B" w:rsidP="00DF5698">
            <w:r>
              <w:t>7</w:t>
            </w:r>
          </w:p>
        </w:tc>
        <w:tc>
          <w:tcPr>
            <w:tcW w:w="2160" w:type="dxa"/>
          </w:tcPr>
          <w:p w14:paraId="7DF23E5B" w14:textId="77777777" w:rsidR="000C7F3B" w:rsidRDefault="000C7F3B" w:rsidP="00DF5698">
            <w:r>
              <w:t>Even, odd, zero, negative, large integer</w:t>
            </w:r>
          </w:p>
        </w:tc>
        <w:tc>
          <w:tcPr>
            <w:tcW w:w="2160" w:type="dxa"/>
          </w:tcPr>
          <w:p w14:paraId="514F2E0E" w14:textId="77777777" w:rsidR="000C7F3B" w:rsidRDefault="000C7F3B" w:rsidP="00DF5698">
            <w:r>
              <w:t>TypeError for non-integer</w:t>
            </w:r>
          </w:p>
        </w:tc>
      </w:tr>
      <w:tr w:rsidR="000C7F3B" w14:paraId="4F79CC94" w14:textId="77777777" w:rsidTr="00DF5698">
        <w:tc>
          <w:tcPr>
            <w:tcW w:w="2160" w:type="dxa"/>
          </w:tcPr>
          <w:p w14:paraId="480CC25A" w14:textId="77777777" w:rsidR="000C7F3B" w:rsidRDefault="000C7F3B" w:rsidP="00DF5698">
            <w:r>
              <w:t>2. Case Converter</w:t>
            </w:r>
          </w:p>
        </w:tc>
        <w:tc>
          <w:tcPr>
            <w:tcW w:w="2160" w:type="dxa"/>
          </w:tcPr>
          <w:p w14:paraId="2C88D8C7" w14:textId="77777777" w:rsidR="000C7F3B" w:rsidRDefault="000C7F3B" w:rsidP="00DF5698">
            <w:r>
              <w:t>8</w:t>
            </w:r>
          </w:p>
        </w:tc>
        <w:tc>
          <w:tcPr>
            <w:tcW w:w="2160" w:type="dxa"/>
          </w:tcPr>
          <w:p w14:paraId="18F11B38" w14:textId="77777777" w:rsidR="000C7F3B" w:rsidRDefault="000C7F3B" w:rsidP="00DF5698">
            <w:r>
              <w:t>Empty, mixed case, spaces/numbers</w:t>
            </w:r>
          </w:p>
        </w:tc>
        <w:tc>
          <w:tcPr>
            <w:tcW w:w="2160" w:type="dxa"/>
          </w:tcPr>
          <w:p w14:paraId="74ADED69" w14:textId="77777777" w:rsidR="000C7F3B" w:rsidRDefault="000C7F3B" w:rsidP="00DF5698">
            <w:r>
              <w:t>TypeError for invalid input</w:t>
            </w:r>
          </w:p>
        </w:tc>
      </w:tr>
      <w:tr w:rsidR="000C7F3B" w14:paraId="7BD6EF15" w14:textId="77777777" w:rsidTr="00DF5698">
        <w:tc>
          <w:tcPr>
            <w:tcW w:w="2160" w:type="dxa"/>
          </w:tcPr>
          <w:p w14:paraId="0EAA384A" w14:textId="77777777" w:rsidR="000C7F3B" w:rsidRDefault="000C7F3B" w:rsidP="00DF5698">
            <w:r>
              <w:t>3. List Sum</w:t>
            </w:r>
          </w:p>
        </w:tc>
        <w:tc>
          <w:tcPr>
            <w:tcW w:w="2160" w:type="dxa"/>
          </w:tcPr>
          <w:p w14:paraId="333E1F4A" w14:textId="77777777" w:rsidR="000C7F3B" w:rsidRDefault="000C7F3B" w:rsidP="00DF5698">
            <w:r>
              <w:t>6</w:t>
            </w:r>
          </w:p>
        </w:tc>
        <w:tc>
          <w:tcPr>
            <w:tcW w:w="2160" w:type="dxa"/>
          </w:tcPr>
          <w:p w14:paraId="71431A65" w14:textId="77777777" w:rsidR="000C7F3B" w:rsidRDefault="000C7F3B" w:rsidP="00DF5698">
            <w:r>
              <w:t>Empty, negative, mixed numeric/non-numeric</w:t>
            </w:r>
          </w:p>
        </w:tc>
        <w:tc>
          <w:tcPr>
            <w:tcW w:w="2160" w:type="dxa"/>
          </w:tcPr>
          <w:p w14:paraId="36587D98" w14:textId="77777777" w:rsidR="000C7F3B" w:rsidRDefault="000C7F3B" w:rsidP="00DF5698">
            <w:r>
              <w:t>TypeError for non-list</w:t>
            </w:r>
          </w:p>
        </w:tc>
      </w:tr>
      <w:tr w:rsidR="000C7F3B" w14:paraId="39163CDF" w14:textId="77777777" w:rsidTr="00DF5698">
        <w:tc>
          <w:tcPr>
            <w:tcW w:w="2160" w:type="dxa"/>
          </w:tcPr>
          <w:p w14:paraId="7F9EE1AD" w14:textId="77777777" w:rsidR="000C7F3B" w:rsidRDefault="000C7F3B" w:rsidP="00DF5698">
            <w:r>
              <w:t>4. Student Result</w:t>
            </w:r>
          </w:p>
        </w:tc>
        <w:tc>
          <w:tcPr>
            <w:tcW w:w="2160" w:type="dxa"/>
          </w:tcPr>
          <w:p w14:paraId="0D449D2A" w14:textId="77777777" w:rsidR="000C7F3B" w:rsidRDefault="000C7F3B" w:rsidP="00DF5698">
            <w:r>
              <w:t>9</w:t>
            </w:r>
          </w:p>
        </w:tc>
        <w:tc>
          <w:tcPr>
            <w:tcW w:w="2160" w:type="dxa"/>
          </w:tcPr>
          <w:p w14:paraId="1C4E1CB7" w14:textId="77777777" w:rsidR="000C7F3B" w:rsidRDefault="000C7F3B" w:rsidP="00DF5698">
            <w:r>
              <w:t>Pass, Fail, boundaries, invalid marks</w:t>
            </w:r>
          </w:p>
        </w:tc>
        <w:tc>
          <w:tcPr>
            <w:tcW w:w="2160" w:type="dxa"/>
          </w:tcPr>
          <w:p w14:paraId="7BB064C1" w14:textId="77777777" w:rsidR="000C7F3B" w:rsidRDefault="000C7F3B" w:rsidP="00DF5698">
            <w:r>
              <w:t>ValueError/TypeError</w:t>
            </w:r>
          </w:p>
        </w:tc>
      </w:tr>
      <w:tr w:rsidR="000C7F3B" w14:paraId="5A7FCDD0" w14:textId="77777777" w:rsidTr="00DF5698">
        <w:tc>
          <w:tcPr>
            <w:tcW w:w="2160" w:type="dxa"/>
          </w:tcPr>
          <w:p w14:paraId="2529FB20" w14:textId="77777777" w:rsidR="000C7F3B" w:rsidRDefault="000C7F3B" w:rsidP="00DF5698">
            <w:r>
              <w:lastRenderedPageBreak/>
              <w:t>5. Username</w:t>
            </w:r>
          </w:p>
        </w:tc>
        <w:tc>
          <w:tcPr>
            <w:tcW w:w="2160" w:type="dxa"/>
          </w:tcPr>
          <w:p w14:paraId="5693B25F" w14:textId="77777777" w:rsidR="000C7F3B" w:rsidRDefault="000C7F3B" w:rsidP="00DF5698">
            <w:r>
              <w:t>7</w:t>
            </w:r>
          </w:p>
        </w:tc>
        <w:tc>
          <w:tcPr>
            <w:tcW w:w="2160" w:type="dxa"/>
          </w:tcPr>
          <w:p w14:paraId="7B2EC5BE" w14:textId="77777777" w:rsidR="000C7F3B" w:rsidRDefault="000C7F3B" w:rsidP="00DF5698">
            <w:r>
              <w:t>Minimum length, spaces, symbols</w:t>
            </w:r>
          </w:p>
        </w:tc>
        <w:tc>
          <w:tcPr>
            <w:tcW w:w="2160" w:type="dxa"/>
          </w:tcPr>
          <w:p w14:paraId="4C65050E" w14:textId="77777777" w:rsidR="000C7F3B" w:rsidRDefault="000C7F3B" w:rsidP="00DF5698">
            <w:r>
              <w:t>False for invalid/non-string</w:t>
            </w:r>
          </w:p>
        </w:tc>
      </w:tr>
    </w:tbl>
    <w:p w14:paraId="74079BB2" w14:textId="77777777" w:rsidR="000C7F3B" w:rsidRDefault="000C7F3B" w:rsidP="000C7F3B">
      <w:r>
        <w:t>The AI-generated tests cover normal inputs, boundary conditions, invalid inputs, and error handling. However, AI-generated tests should not be accepted blindly. They must be reviewed against the problem statement. For example, the username task allows a safe False response for invalid input, while the string converter uses TypeError for invalid input. These behaviors are explicitly defined so the implementation and tests agree.</w:t>
      </w:r>
    </w:p>
    <w:p w14:paraId="62ECF486" w14:textId="77777777" w:rsidR="000C7F3B" w:rsidRDefault="000C7F3B" w:rsidP="000C7F3B">
      <w:pPr>
        <w:pStyle w:val="Heading1"/>
      </w:pPr>
      <w:r>
        <w:t>10. Manual Review / Additional Test Cases</w:t>
      </w:r>
    </w:p>
    <w:p w14:paraId="376D9212" w14:textId="77777777" w:rsidR="000C7F3B" w:rsidRDefault="000C7F3B" w:rsidP="000C7F3B">
      <w:pPr>
        <w:pStyle w:val="ListBullet"/>
        <w:tabs>
          <w:tab w:val="num" w:pos="360"/>
        </w:tabs>
        <w:ind w:left="360" w:hanging="360"/>
      </w:pPr>
      <w:r>
        <w:t>is_even(1) should return False.</w:t>
      </w:r>
    </w:p>
    <w:p w14:paraId="01898AC5" w14:textId="77777777" w:rsidR="000C7F3B" w:rsidRDefault="000C7F3B" w:rsidP="000C7F3B">
      <w:pPr>
        <w:pStyle w:val="ListBullet"/>
        <w:tabs>
          <w:tab w:val="num" w:pos="360"/>
        </w:tabs>
        <w:ind w:left="360" w:hanging="360"/>
      </w:pPr>
      <w:r>
        <w:t>is_even(-5) should return False.</w:t>
      </w:r>
    </w:p>
    <w:p w14:paraId="149D4CF5" w14:textId="77777777" w:rsidR="000C7F3B" w:rsidRDefault="000C7F3B" w:rsidP="000C7F3B">
      <w:pPr>
        <w:pStyle w:val="ListBullet"/>
        <w:tabs>
          <w:tab w:val="num" w:pos="360"/>
        </w:tabs>
        <w:ind w:left="360" w:hanging="360"/>
      </w:pPr>
      <w:r>
        <w:t>to_uppercase('Hello World!') should return 'HELLO WORLD!'.</w:t>
      </w:r>
    </w:p>
    <w:p w14:paraId="719E1EFB" w14:textId="77777777" w:rsidR="000C7F3B" w:rsidRDefault="000C7F3B" w:rsidP="000C7F3B">
      <w:pPr>
        <w:pStyle w:val="ListBullet"/>
        <w:tabs>
          <w:tab w:val="num" w:pos="360"/>
        </w:tabs>
        <w:ind w:left="360" w:hanging="360"/>
      </w:pPr>
      <w:r>
        <w:t>sum_list([0, -2, 7]) should return 5.</w:t>
      </w:r>
    </w:p>
    <w:p w14:paraId="5A176F91" w14:textId="77777777" w:rsidR="000C7F3B" w:rsidRDefault="000C7F3B" w:rsidP="000C7F3B">
      <w:pPr>
        <w:pStyle w:val="ListBullet"/>
        <w:tabs>
          <w:tab w:val="num" w:pos="360"/>
        </w:tabs>
        <w:ind w:left="360" w:hanging="360"/>
      </w:pPr>
      <w:r>
        <w:t>StudentResult with marks [40] should return Pass because the boundary is inclusive.</w:t>
      </w:r>
    </w:p>
    <w:p w14:paraId="501FF0F5" w14:textId="77777777" w:rsidR="000C7F3B" w:rsidRDefault="000C7F3B" w:rsidP="000C7F3B">
      <w:pPr>
        <w:pStyle w:val="ListBullet"/>
        <w:tabs>
          <w:tab w:val="num" w:pos="360"/>
        </w:tabs>
        <w:ind w:left="360" w:hanging="360"/>
      </w:pPr>
      <w:r>
        <w:t>is_valid_username('abcde') should return True because it has exactly five alphanumeric characters.</w:t>
      </w:r>
    </w:p>
    <w:p w14:paraId="746BB454" w14:textId="77777777" w:rsidR="000C7F3B" w:rsidRDefault="000C7F3B" w:rsidP="000C7F3B">
      <w:pPr>
        <w:pStyle w:val="ListBullet"/>
        <w:tabs>
          <w:tab w:val="num" w:pos="360"/>
        </w:tabs>
        <w:ind w:left="360" w:hanging="360"/>
      </w:pPr>
      <w:r>
        <w:t>is_valid_username('abcd!') should return False because ! is not alphanumeric.</w:t>
      </w:r>
    </w:p>
    <w:p w14:paraId="62F1E5BC" w14:textId="77777777" w:rsidR="000C7F3B" w:rsidRDefault="000C7F3B" w:rsidP="000C7F3B">
      <w:pPr>
        <w:pStyle w:val="Heading1"/>
      </w:pPr>
      <w:r>
        <w:t>11. Conclusion</w:t>
      </w:r>
    </w:p>
    <w:p w14:paraId="75075ACD" w14:textId="77777777" w:rsidR="000C7F3B" w:rsidRDefault="000C7F3B" w:rsidP="000C7F3B">
      <w:r>
        <w:t>This lab demonstrated Test-Driven Development with AI assistance. Test cases were created before the implementations, and the implementations were then designed to satisfy the expected behavior. The exercises also demonstrated boundary testing, invalid-input handling, exceptions, and safe validation. Using AI can make test generation faster, but human review is necessary to ensure that tests are complete, logically correct, and consistent with the actual requirements.</w:t>
      </w:r>
    </w:p>
    <w:p w14:paraId="69255AD2" w14:textId="77777777" w:rsidR="006F71FD" w:rsidRPr="000C7F3B" w:rsidRDefault="006F71FD" w:rsidP="000C7F3B"/>
    <w:sectPr w:rsidR="006F71FD" w:rsidRPr="000C7F3B" w:rsidSect="000C7F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62CF50"/>
    <w:lvl w:ilvl="0">
      <w:start w:val="1"/>
      <w:numFmt w:val="bullet"/>
      <w:pStyle w:val="ListBullet"/>
      <w:lvlText w:val=""/>
      <w:lvlJc w:val="left"/>
      <w:pPr>
        <w:tabs>
          <w:tab w:val="num" w:pos="360"/>
        </w:tabs>
        <w:ind w:left="360" w:hanging="360"/>
      </w:pPr>
      <w:rPr>
        <w:rFonts w:ascii="Symbol" w:hAnsi="Symbol" w:hint="default"/>
      </w:rPr>
    </w:lvl>
  </w:abstractNum>
  <w:num w:numId="1" w16cid:durableId="156790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3B"/>
    <w:rsid w:val="000C7F3B"/>
    <w:rsid w:val="004363F4"/>
    <w:rsid w:val="005409A2"/>
    <w:rsid w:val="00554C12"/>
    <w:rsid w:val="006C36F3"/>
    <w:rsid w:val="006F71FD"/>
    <w:rsid w:val="007840EF"/>
    <w:rsid w:val="008910B3"/>
    <w:rsid w:val="00AA5EFE"/>
    <w:rsid w:val="00C52C6E"/>
    <w:rsid w:val="00D84D95"/>
    <w:rsid w:val="00F22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D4D3"/>
  <w15:chartTrackingRefBased/>
  <w15:docId w15:val="{423F4238-95A5-4324-A0AF-9079F7D0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F3B"/>
    <w:pPr>
      <w:spacing w:after="200" w:line="276" w:lineRule="auto"/>
    </w:pPr>
    <w:rPr>
      <w:rFonts w:ascii="Calibri" w:eastAsiaTheme="minorEastAsia" w:hAnsi="Calibri"/>
      <w:kern w:val="0"/>
      <w:lang w:val="en-US"/>
      <w14:ligatures w14:val="none"/>
    </w:rPr>
  </w:style>
  <w:style w:type="paragraph" w:styleId="Heading1">
    <w:name w:val="heading 1"/>
    <w:basedOn w:val="Normal"/>
    <w:next w:val="Normal"/>
    <w:link w:val="Heading1Char"/>
    <w:uiPriority w:val="9"/>
    <w:qFormat/>
    <w:rsid w:val="000C7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3B"/>
    <w:rPr>
      <w:rFonts w:eastAsiaTheme="majorEastAsia" w:cstheme="majorBidi"/>
      <w:color w:val="272727" w:themeColor="text1" w:themeTint="D8"/>
    </w:rPr>
  </w:style>
  <w:style w:type="paragraph" w:styleId="Title">
    <w:name w:val="Title"/>
    <w:basedOn w:val="Normal"/>
    <w:next w:val="Normal"/>
    <w:link w:val="TitleChar"/>
    <w:uiPriority w:val="10"/>
    <w:qFormat/>
    <w:rsid w:val="000C7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3B"/>
    <w:pPr>
      <w:spacing w:before="160"/>
      <w:jc w:val="center"/>
    </w:pPr>
    <w:rPr>
      <w:i/>
      <w:iCs/>
      <w:color w:val="404040" w:themeColor="text1" w:themeTint="BF"/>
    </w:rPr>
  </w:style>
  <w:style w:type="character" w:customStyle="1" w:styleId="QuoteChar">
    <w:name w:val="Quote Char"/>
    <w:basedOn w:val="DefaultParagraphFont"/>
    <w:link w:val="Quote"/>
    <w:uiPriority w:val="29"/>
    <w:rsid w:val="000C7F3B"/>
    <w:rPr>
      <w:i/>
      <w:iCs/>
      <w:color w:val="404040" w:themeColor="text1" w:themeTint="BF"/>
    </w:rPr>
  </w:style>
  <w:style w:type="paragraph" w:styleId="ListParagraph">
    <w:name w:val="List Paragraph"/>
    <w:basedOn w:val="Normal"/>
    <w:uiPriority w:val="34"/>
    <w:qFormat/>
    <w:rsid w:val="000C7F3B"/>
    <w:pPr>
      <w:ind w:left="720"/>
      <w:contextualSpacing/>
    </w:pPr>
  </w:style>
  <w:style w:type="character" w:styleId="IntenseEmphasis">
    <w:name w:val="Intense Emphasis"/>
    <w:basedOn w:val="DefaultParagraphFont"/>
    <w:uiPriority w:val="21"/>
    <w:qFormat/>
    <w:rsid w:val="000C7F3B"/>
    <w:rPr>
      <w:i/>
      <w:iCs/>
      <w:color w:val="2F5496" w:themeColor="accent1" w:themeShade="BF"/>
    </w:rPr>
  </w:style>
  <w:style w:type="paragraph" w:styleId="IntenseQuote">
    <w:name w:val="Intense Quote"/>
    <w:basedOn w:val="Normal"/>
    <w:next w:val="Normal"/>
    <w:link w:val="IntenseQuoteChar"/>
    <w:uiPriority w:val="30"/>
    <w:qFormat/>
    <w:rsid w:val="000C7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F3B"/>
    <w:rPr>
      <w:i/>
      <w:iCs/>
      <w:color w:val="2F5496" w:themeColor="accent1" w:themeShade="BF"/>
    </w:rPr>
  </w:style>
  <w:style w:type="character" w:styleId="IntenseReference">
    <w:name w:val="Intense Reference"/>
    <w:basedOn w:val="DefaultParagraphFont"/>
    <w:uiPriority w:val="32"/>
    <w:qFormat/>
    <w:rsid w:val="000C7F3B"/>
    <w:rPr>
      <w:b/>
      <w:bCs/>
      <w:smallCaps/>
      <w:color w:val="2F5496" w:themeColor="accent1" w:themeShade="BF"/>
      <w:spacing w:val="5"/>
    </w:rPr>
  </w:style>
  <w:style w:type="paragraph" w:styleId="NoSpacing">
    <w:name w:val="No Spacing"/>
    <w:uiPriority w:val="1"/>
    <w:qFormat/>
    <w:rsid w:val="000C7F3B"/>
    <w:pPr>
      <w:spacing w:after="0" w:line="240" w:lineRule="auto"/>
    </w:pPr>
    <w:rPr>
      <w:rFonts w:eastAsiaTheme="minorEastAsia"/>
      <w:kern w:val="0"/>
      <w:lang w:val="en-US"/>
      <w14:ligatures w14:val="none"/>
    </w:rPr>
  </w:style>
  <w:style w:type="paragraph" w:styleId="ListBullet">
    <w:name w:val="List Bullet"/>
    <w:basedOn w:val="Normal"/>
    <w:uiPriority w:val="99"/>
    <w:unhideWhenUsed/>
    <w:rsid w:val="000C7F3B"/>
    <w:pPr>
      <w:numPr>
        <w:numId w:val="1"/>
      </w:numPr>
      <w:tabs>
        <w:tab w:val="clear" w:pos="360"/>
      </w:tabs>
      <w:ind w:left="0" w:firstLine="0"/>
      <w:contextualSpacing/>
    </w:pPr>
  </w:style>
  <w:style w:type="table" w:styleId="TableGrid">
    <w:name w:val="Table Grid"/>
    <w:basedOn w:val="TableNormal"/>
    <w:uiPriority w:val="59"/>
    <w:rsid w:val="000C7F3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2090</Words>
  <Characters>11914</Characters>
  <Application>Microsoft Office Word</Application>
  <DocSecurity>0</DocSecurity>
  <Lines>99</Lines>
  <Paragraphs>27</Paragraphs>
  <ScaleCrop>false</ScaleCrop>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Srihari</dc:creator>
  <cp:keywords/>
  <dc:description/>
  <cp:lastModifiedBy>Konda Srihari</cp:lastModifiedBy>
  <cp:revision>4</cp:revision>
  <dcterms:created xsi:type="dcterms:W3CDTF">2026-09-09T04:33:00Z</dcterms:created>
  <dcterms:modified xsi:type="dcterms:W3CDTF">2026-09-16T04:20:00Z</dcterms:modified>
</cp:coreProperties>
</file>